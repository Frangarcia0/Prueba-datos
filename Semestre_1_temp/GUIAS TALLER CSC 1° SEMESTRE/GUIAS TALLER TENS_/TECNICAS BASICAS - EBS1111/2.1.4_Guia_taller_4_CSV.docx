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D35C9" w14:textId="3AC0F016" w:rsidR="009553CC" w:rsidRDefault="009553CC">
      <w:pPr>
        <w:pStyle w:val="Normal1"/>
        <w:widowControl w:val="0"/>
        <w:pBdr>
          <w:top w:val="nil"/>
          <w:left w:val="nil"/>
          <w:bottom w:val="nil"/>
          <w:right w:val="nil"/>
          <w:between w:val="nil"/>
        </w:pBdr>
        <w:spacing w:line="240" w:lineRule="auto"/>
        <w:jc w:val="right"/>
        <w:rPr>
          <w:color w:val="000000"/>
        </w:rPr>
      </w:pPr>
    </w:p>
    <w:p w14:paraId="087533B8" w14:textId="522AF88E" w:rsidR="009553CC" w:rsidRDefault="00C921BE">
      <w:pPr>
        <w:pStyle w:val="Normal1"/>
        <w:widowControl w:val="0"/>
        <w:pBdr>
          <w:top w:val="nil"/>
          <w:left w:val="nil"/>
          <w:bottom w:val="nil"/>
          <w:right w:val="nil"/>
          <w:between w:val="nil"/>
        </w:pBdr>
        <w:spacing w:before="2261" w:line="240" w:lineRule="auto"/>
        <w:ind w:right="30"/>
        <w:jc w:val="right"/>
        <w:rPr>
          <w:b/>
          <w:color w:val="000000"/>
          <w:sz w:val="28"/>
          <w:szCs w:val="28"/>
        </w:rPr>
        <w:sectPr w:rsidR="009553CC" w:rsidSect="00A34D1D">
          <w:headerReference w:type="default" r:id="rId8"/>
          <w:pgSz w:w="12240" w:h="15840"/>
          <w:pgMar w:top="2127" w:right="4630" w:bottom="218" w:left="720" w:header="0" w:footer="720" w:gutter="0"/>
          <w:pgNumType w:start="1"/>
          <w:cols w:num="2" w:space="720" w:equalWidth="0">
            <w:col w:w="3460" w:space="0"/>
            <w:col w:w="3460" w:space="0"/>
          </w:cols>
        </w:sectPr>
      </w:pPr>
      <w:r>
        <w:rPr>
          <w:b/>
          <w:color w:val="000000"/>
          <w:sz w:val="28"/>
          <w:szCs w:val="28"/>
        </w:rPr>
        <w:t>GUÍA DE TALLER N° 3</w:t>
      </w:r>
      <w:r w:rsidR="003246B6">
        <w:rPr>
          <w:b/>
          <w:color w:val="000000"/>
          <w:sz w:val="28"/>
          <w:szCs w:val="28"/>
        </w:rPr>
        <w:t xml:space="preserve"> </w:t>
      </w:r>
    </w:p>
    <w:p w14:paraId="134DC934" w14:textId="1FF951B9" w:rsidR="00E9173B" w:rsidRPr="00E9173B" w:rsidRDefault="00E9173B" w:rsidP="00E9173B">
      <w:pPr>
        <w:pStyle w:val="Normal1"/>
        <w:widowControl w:val="0"/>
        <w:pBdr>
          <w:top w:val="nil"/>
          <w:left w:val="nil"/>
          <w:bottom w:val="nil"/>
          <w:right w:val="nil"/>
          <w:between w:val="nil"/>
        </w:pBdr>
        <w:spacing w:before="245" w:line="1123" w:lineRule="auto"/>
        <w:ind w:left="146" w:right="1378" w:firstLine="1537"/>
        <w:rPr>
          <w:b/>
          <w:color w:val="222222"/>
          <w:sz w:val="31"/>
          <w:szCs w:val="31"/>
        </w:rPr>
      </w:pPr>
      <w:r>
        <w:rPr>
          <w:b/>
          <w:color w:val="000000"/>
          <w:sz w:val="31"/>
          <w:szCs w:val="31"/>
        </w:rPr>
        <w:t xml:space="preserve">               </w:t>
      </w:r>
      <w:r w:rsidR="003246B6">
        <w:rPr>
          <w:b/>
          <w:color w:val="000000"/>
          <w:sz w:val="31"/>
          <w:szCs w:val="31"/>
        </w:rPr>
        <w:t>“</w:t>
      </w:r>
      <w:r w:rsidR="00C921BE">
        <w:rPr>
          <w:b/>
          <w:color w:val="222222"/>
          <w:sz w:val="31"/>
          <w:szCs w:val="31"/>
        </w:rPr>
        <w:t>Control de signos vitales</w:t>
      </w:r>
      <w:r w:rsidR="003246B6">
        <w:rPr>
          <w:b/>
          <w:color w:val="222222"/>
          <w:sz w:val="31"/>
          <w:szCs w:val="31"/>
        </w:rPr>
        <w:t xml:space="preserve">”   </w:t>
      </w:r>
    </w:p>
    <w:p w14:paraId="2A2C7B93" w14:textId="3C0A51F9" w:rsidR="00E9173B" w:rsidRDefault="00C921BE">
      <w:pPr>
        <w:pStyle w:val="Normal1"/>
        <w:widowControl w:val="0"/>
        <w:pBdr>
          <w:top w:val="nil"/>
          <w:left w:val="nil"/>
          <w:bottom w:val="nil"/>
          <w:right w:val="nil"/>
          <w:between w:val="nil"/>
        </w:pBdr>
        <w:spacing w:before="245" w:line="1123" w:lineRule="auto"/>
        <w:ind w:left="146" w:right="1378" w:firstLine="1537"/>
        <w:rPr>
          <w:b/>
          <w:color w:val="222222"/>
          <w:sz w:val="31"/>
          <w:szCs w:val="31"/>
        </w:rPr>
      </w:pPr>
      <w:r>
        <w:rPr>
          <w:b/>
          <w:noProof/>
          <w:color w:val="222222"/>
          <w:sz w:val="31"/>
          <w:szCs w:val="31"/>
          <w:lang w:val="es-CL" w:eastAsia="es-CL"/>
        </w:rPr>
        <w:drawing>
          <wp:inline distT="0" distB="0" distL="0" distR="0" wp14:anchorId="78C45795" wp14:editId="54F45268">
            <wp:extent cx="3180080" cy="2143760"/>
            <wp:effectExtent l="0" t="0" r="0" b="0"/>
            <wp:docPr id="40" name="Imagen 40" descr="Macintosh HD:Users:Ale:Downloads:control-constantes-250x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e:Downloads:control-constantes-250x16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0080" cy="2143760"/>
                    </a:xfrm>
                    <a:prstGeom prst="rect">
                      <a:avLst/>
                    </a:prstGeom>
                    <a:noFill/>
                    <a:ln>
                      <a:noFill/>
                    </a:ln>
                  </pic:spPr>
                </pic:pic>
              </a:graphicData>
            </a:graphic>
          </wp:inline>
        </w:drawing>
      </w:r>
    </w:p>
    <w:p w14:paraId="078D8C46" w14:textId="77777777" w:rsidR="00E9173B" w:rsidRDefault="00E9173B">
      <w:pPr>
        <w:pStyle w:val="Normal1"/>
        <w:widowControl w:val="0"/>
        <w:pBdr>
          <w:top w:val="nil"/>
          <w:left w:val="nil"/>
          <w:bottom w:val="nil"/>
          <w:right w:val="nil"/>
          <w:between w:val="nil"/>
        </w:pBdr>
        <w:spacing w:before="775" w:line="240" w:lineRule="auto"/>
        <w:ind w:left="150"/>
        <w:rPr>
          <w:b/>
          <w:color w:val="000000"/>
        </w:rPr>
      </w:pPr>
    </w:p>
    <w:p w14:paraId="30EEE211" w14:textId="77777777" w:rsidR="009553CC" w:rsidRDefault="003246B6" w:rsidP="000111D6">
      <w:pPr>
        <w:pStyle w:val="Normal1"/>
        <w:widowControl w:val="0"/>
        <w:pBdr>
          <w:top w:val="nil"/>
          <w:left w:val="nil"/>
          <w:bottom w:val="nil"/>
          <w:right w:val="nil"/>
          <w:between w:val="nil"/>
        </w:pBdr>
        <w:spacing w:before="775" w:line="240" w:lineRule="auto"/>
        <w:rPr>
          <w:b/>
          <w:color w:val="000000"/>
        </w:rPr>
      </w:pPr>
      <w:r>
        <w:rPr>
          <w:b/>
          <w:color w:val="000000"/>
        </w:rPr>
        <w:t xml:space="preserve">ASIGNATURA: </w:t>
      </w:r>
    </w:p>
    <w:p w14:paraId="57636CC2" w14:textId="66818502" w:rsidR="009553CC" w:rsidRDefault="003246B6">
      <w:pPr>
        <w:pStyle w:val="Normal1"/>
        <w:widowControl w:val="0"/>
        <w:pBdr>
          <w:top w:val="nil"/>
          <w:left w:val="nil"/>
          <w:bottom w:val="nil"/>
          <w:right w:val="nil"/>
          <w:between w:val="nil"/>
        </w:pBdr>
        <w:spacing w:before="248" w:line="240" w:lineRule="auto"/>
        <w:ind w:left="149"/>
        <w:rPr>
          <w:b/>
          <w:color w:val="000000"/>
          <w:sz w:val="24"/>
          <w:szCs w:val="24"/>
        </w:rPr>
      </w:pPr>
      <w:r>
        <w:rPr>
          <w:b/>
          <w:color w:val="000000"/>
          <w:sz w:val="24"/>
          <w:szCs w:val="24"/>
        </w:rPr>
        <w:t xml:space="preserve">Técnicas Básicas de Enfermería </w:t>
      </w:r>
    </w:p>
    <w:p w14:paraId="1C502C5D" w14:textId="77777777" w:rsidR="009553CC" w:rsidRDefault="003246B6">
      <w:pPr>
        <w:pStyle w:val="Normal1"/>
        <w:widowControl w:val="0"/>
        <w:pBdr>
          <w:top w:val="nil"/>
          <w:left w:val="nil"/>
          <w:bottom w:val="nil"/>
          <w:right w:val="nil"/>
          <w:between w:val="nil"/>
        </w:pBdr>
        <w:spacing w:before="502" w:line="240" w:lineRule="auto"/>
        <w:ind w:left="163"/>
        <w:rPr>
          <w:b/>
          <w:color w:val="000000"/>
        </w:rPr>
      </w:pPr>
      <w:r>
        <w:rPr>
          <w:b/>
          <w:color w:val="000000"/>
        </w:rPr>
        <w:t xml:space="preserve">DIRIGIDO A: </w:t>
      </w:r>
    </w:p>
    <w:p w14:paraId="4AC2B61D" w14:textId="77777777" w:rsidR="009553CC" w:rsidRDefault="003246B6">
      <w:pPr>
        <w:pStyle w:val="Normal1"/>
        <w:widowControl w:val="0"/>
        <w:pBdr>
          <w:top w:val="nil"/>
          <w:left w:val="nil"/>
          <w:bottom w:val="nil"/>
          <w:right w:val="nil"/>
          <w:between w:val="nil"/>
        </w:pBdr>
        <w:spacing w:before="251" w:line="240" w:lineRule="auto"/>
        <w:ind w:left="149"/>
        <w:rPr>
          <w:color w:val="000000"/>
        </w:rPr>
      </w:pPr>
      <w:r>
        <w:rPr>
          <w:color w:val="000000"/>
        </w:rPr>
        <w:t xml:space="preserve">Alumnos del primer semestre de la carrera Técnico Superior de Enfermería </w:t>
      </w:r>
    </w:p>
    <w:p w14:paraId="2AD15792" w14:textId="77777777" w:rsidR="009553CC" w:rsidRDefault="003246B6">
      <w:pPr>
        <w:pStyle w:val="Normal1"/>
        <w:widowControl w:val="0"/>
        <w:pBdr>
          <w:top w:val="nil"/>
          <w:left w:val="nil"/>
          <w:bottom w:val="nil"/>
          <w:right w:val="nil"/>
          <w:between w:val="nil"/>
        </w:pBdr>
        <w:spacing w:before="750" w:line="240" w:lineRule="auto"/>
        <w:ind w:left="163"/>
        <w:rPr>
          <w:b/>
          <w:color w:val="000000"/>
        </w:rPr>
      </w:pPr>
      <w:r>
        <w:rPr>
          <w:b/>
          <w:color w:val="000000"/>
        </w:rPr>
        <w:t xml:space="preserve">REQUISITOS: </w:t>
      </w:r>
    </w:p>
    <w:p w14:paraId="3C193822" w14:textId="77777777" w:rsidR="009553CC" w:rsidRDefault="003246B6">
      <w:pPr>
        <w:pStyle w:val="Normal1"/>
        <w:widowControl w:val="0"/>
        <w:pBdr>
          <w:top w:val="nil"/>
          <w:left w:val="nil"/>
          <w:bottom w:val="nil"/>
          <w:right w:val="nil"/>
          <w:between w:val="nil"/>
        </w:pBdr>
        <w:spacing w:before="251" w:line="240" w:lineRule="auto"/>
        <w:ind w:left="157"/>
        <w:rPr>
          <w:color w:val="000000"/>
        </w:rPr>
      </w:pPr>
      <w:r>
        <w:rPr>
          <w:color w:val="000000"/>
        </w:rPr>
        <w:t>Sin requisitos.</w:t>
      </w:r>
    </w:p>
    <w:p w14:paraId="2E8B3DC1" w14:textId="59B7A93A" w:rsidR="009553CC" w:rsidRDefault="009553CC">
      <w:pPr>
        <w:pStyle w:val="Normal1"/>
        <w:widowControl w:val="0"/>
        <w:pBdr>
          <w:top w:val="nil"/>
          <w:left w:val="nil"/>
          <w:bottom w:val="nil"/>
          <w:right w:val="nil"/>
          <w:between w:val="nil"/>
        </w:pBdr>
        <w:spacing w:line="240" w:lineRule="auto"/>
        <w:ind w:left="146"/>
        <w:rPr>
          <w:color w:val="000000"/>
        </w:rPr>
      </w:pPr>
    </w:p>
    <w:p w14:paraId="5FC2F4E5" w14:textId="77777777" w:rsidR="003246B6" w:rsidRDefault="003246B6" w:rsidP="008F557C">
      <w:pPr>
        <w:pStyle w:val="Normal1"/>
        <w:widowControl w:val="0"/>
        <w:pBdr>
          <w:top w:val="nil"/>
          <w:left w:val="nil"/>
          <w:bottom w:val="nil"/>
          <w:right w:val="nil"/>
          <w:between w:val="nil"/>
        </w:pBdr>
        <w:spacing w:before="375" w:line="240" w:lineRule="auto"/>
        <w:rPr>
          <w:b/>
          <w:color w:val="000000"/>
          <w:sz w:val="28"/>
          <w:szCs w:val="28"/>
        </w:rPr>
      </w:pPr>
    </w:p>
    <w:p w14:paraId="5539F073" w14:textId="4BBE08F5" w:rsidR="009553CC" w:rsidRDefault="003246B6" w:rsidP="0064378E">
      <w:pPr>
        <w:pStyle w:val="Normal1"/>
        <w:widowControl w:val="0"/>
        <w:pBdr>
          <w:top w:val="nil"/>
          <w:left w:val="nil"/>
          <w:bottom w:val="nil"/>
          <w:right w:val="nil"/>
          <w:between w:val="nil"/>
        </w:pBdr>
        <w:spacing w:before="375" w:line="240" w:lineRule="auto"/>
        <w:jc w:val="center"/>
        <w:rPr>
          <w:b/>
          <w:color w:val="000000"/>
          <w:sz w:val="28"/>
          <w:szCs w:val="28"/>
        </w:rPr>
      </w:pPr>
      <w:r>
        <w:rPr>
          <w:b/>
          <w:color w:val="000000"/>
          <w:sz w:val="28"/>
          <w:szCs w:val="28"/>
        </w:rPr>
        <w:lastRenderedPageBreak/>
        <w:t>INTRODUCCIÓN</w:t>
      </w:r>
    </w:p>
    <w:p w14:paraId="259BF622" w14:textId="4C334C0A" w:rsidR="0095432E" w:rsidRDefault="00C921BE"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 xml:space="preserve">Los signos vitales son </w:t>
      </w:r>
      <w:r w:rsidR="0095432E">
        <w:rPr>
          <w:color w:val="000000"/>
        </w:rPr>
        <w:t>indicadores que reflejan el estado del medio interno. Expresan de manera inmediata los cambios que se producen en el organismo, de una manera objetiva que puede ser cuantificado.</w:t>
      </w:r>
    </w:p>
    <w:p w14:paraId="215365C2" w14:textId="7E7B4CF8" w:rsidR="00C921BE" w:rsidRDefault="00E75D99"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 xml:space="preserve">Estos signos </w:t>
      </w:r>
      <w:r w:rsidR="0095432E">
        <w:rPr>
          <w:color w:val="000000"/>
        </w:rPr>
        <w:t xml:space="preserve">pueden verse alterados debido a </w:t>
      </w:r>
      <w:r>
        <w:rPr>
          <w:color w:val="000000"/>
        </w:rPr>
        <w:t>diversas condiciones como sexo, actividad física, peso, consumo de alimentos, enfermedades, etc.</w:t>
      </w:r>
    </w:p>
    <w:p w14:paraId="7269FD7B" w14:textId="704DF402" w:rsidR="00EE34BB" w:rsidRDefault="00EE34BB"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Tienen rangos de normalidad dependiendo de la etapa del ciclo vital (por ejemplo la presión arterial del recién nacido es la mitad de la del adulto).</w:t>
      </w:r>
    </w:p>
    <w:p w14:paraId="7996EF21" w14:textId="4F7B902B" w:rsidR="00EE34BB" w:rsidRDefault="00EE34BB"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 xml:space="preserve">Es por todo lo anterior mencionado que el control de signos vitales es una herramienta básica para la valoración, </w:t>
      </w:r>
      <w:r w:rsidR="00F87D61">
        <w:rPr>
          <w:color w:val="000000"/>
        </w:rPr>
        <w:t>diagnóstico, tratamiento y pronó</w:t>
      </w:r>
      <w:r>
        <w:rPr>
          <w:color w:val="000000"/>
        </w:rPr>
        <w:t xml:space="preserve">stico de los pacientes, </w:t>
      </w:r>
      <w:r w:rsidR="00F87D61">
        <w:rPr>
          <w:color w:val="000000"/>
        </w:rPr>
        <w:t xml:space="preserve">por lo que jamás debe ser una acto automático, sino que debe realizarse siguiendo los protocolos y adecuándose a las realidades de cada paciente para que su resultado y el registro de este sea fidedigno. </w:t>
      </w:r>
    </w:p>
    <w:p w14:paraId="1B601112" w14:textId="4F11E101" w:rsidR="00F87D61" w:rsidRDefault="00F87D61"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Es importante destacar que este control de signos vitales es una técnica básica de enfermería, realizada en su mayoría por el TENS y que permite a personal de salud realizar una atención de calidad.</w:t>
      </w:r>
    </w:p>
    <w:p w14:paraId="2FE06866" w14:textId="3B3BB7E4" w:rsidR="00F87D61" w:rsidRDefault="00F87D61" w:rsidP="00F87D61">
      <w:pPr>
        <w:pStyle w:val="Normal1"/>
        <w:widowControl w:val="0"/>
        <w:pBdr>
          <w:top w:val="nil"/>
          <w:left w:val="nil"/>
          <w:bottom w:val="nil"/>
          <w:right w:val="nil"/>
          <w:between w:val="nil"/>
        </w:pBdr>
        <w:spacing w:before="317" w:line="232" w:lineRule="auto"/>
        <w:ind w:left="161" w:right="157" w:firstLine="1"/>
        <w:jc w:val="both"/>
        <w:rPr>
          <w:color w:val="000000"/>
        </w:rPr>
      </w:pPr>
      <w:r>
        <w:rPr>
          <w:color w:val="000000"/>
        </w:rPr>
        <w:t xml:space="preserve">En esta guía se describen paso a paso las técnicas para realizar el control de temperatura, frecuencia cardiaca, </w:t>
      </w:r>
      <w:r w:rsidR="00975E5C">
        <w:rPr>
          <w:color w:val="000000"/>
        </w:rPr>
        <w:t>frecuencia respiratoria y presión arterial en adultos.</w:t>
      </w:r>
    </w:p>
    <w:p w14:paraId="352F312B" w14:textId="77777777" w:rsidR="0064378E" w:rsidRDefault="0064378E" w:rsidP="00975E5C">
      <w:pPr>
        <w:pStyle w:val="Normal1"/>
        <w:widowControl w:val="0"/>
        <w:pBdr>
          <w:top w:val="nil"/>
          <w:left w:val="nil"/>
          <w:bottom w:val="nil"/>
          <w:right w:val="nil"/>
          <w:between w:val="nil"/>
        </w:pBdr>
        <w:spacing w:before="317" w:line="232" w:lineRule="auto"/>
        <w:ind w:right="157"/>
        <w:rPr>
          <w:color w:val="000000"/>
        </w:rPr>
      </w:pPr>
    </w:p>
    <w:p w14:paraId="19830FC3" w14:textId="77777777" w:rsidR="009553CC" w:rsidRDefault="003246B6" w:rsidP="003246B6">
      <w:pPr>
        <w:pStyle w:val="Normal1"/>
        <w:widowControl w:val="0"/>
        <w:pBdr>
          <w:top w:val="nil"/>
          <w:left w:val="nil"/>
          <w:bottom w:val="nil"/>
          <w:right w:val="nil"/>
          <w:between w:val="nil"/>
        </w:pBdr>
        <w:spacing w:before="257" w:line="240" w:lineRule="auto"/>
        <w:ind w:left="156"/>
        <w:rPr>
          <w:b/>
          <w:color w:val="000000"/>
        </w:rPr>
      </w:pPr>
      <w:r>
        <w:rPr>
          <w:b/>
          <w:color w:val="000000"/>
        </w:rPr>
        <w:t xml:space="preserve">Competencias Asociadas a la Asignatura </w:t>
      </w:r>
    </w:p>
    <w:p w14:paraId="540064C9" w14:textId="77777777" w:rsidR="003246B6" w:rsidRPr="006C60C5" w:rsidRDefault="003246B6" w:rsidP="003246B6">
      <w:pPr>
        <w:pStyle w:val="Normal1"/>
        <w:widowControl w:val="0"/>
        <w:numPr>
          <w:ilvl w:val="0"/>
          <w:numId w:val="2"/>
        </w:numPr>
        <w:pBdr>
          <w:top w:val="nil"/>
          <w:left w:val="nil"/>
          <w:bottom w:val="nil"/>
          <w:right w:val="nil"/>
          <w:between w:val="nil"/>
        </w:pBdr>
        <w:spacing w:before="866" w:line="240" w:lineRule="auto"/>
        <w:jc w:val="both"/>
        <w:rPr>
          <w:b/>
          <w:color w:val="000000"/>
          <w:sz w:val="24"/>
          <w:szCs w:val="24"/>
        </w:rPr>
      </w:pPr>
      <w:r>
        <w:rPr>
          <w:color w:val="000000"/>
        </w:rPr>
        <w:t>Ejecutar técnicas básicas de enfermería en todas las etapas del ciclo vital, de acuerdo a norma institucionales y evidencias disciplinares vigentes.</w:t>
      </w:r>
    </w:p>
    <w:p w14:paraId="2E274EA9" w14:textId="77777777" w:rsidR="003246B6" w:rsidRPr="003246B6" w:rsidRDefault="003246B6" w:rsidP="003246B6">
      <w:pPr>
        <w:pStyle w:val="Normal1"/>
        <w:widowControl w:val="0"/>
        <w:pBdr>
          <w:top w:val="nil"/>
          <w:left w:val="nil"/>
          <w:bottom w:val="nil"/>
          <w:right w:val="nil"/>
          <w:between w:val="nil"/>
        </w:pBdr>
        <w:spacing w:before="257" w:line="240" w:lineRule="auto"/>
        <w:ind w:left="156"/>
        <w:rPr>
          <w:b/>
          <w:color w:val="000000"/>
        </w:rPr>
      </w:pPr>
    </w:p>
    <w:p w14:paraId="3501627E" w14:textId="77777777" w:rsidR="009553CC" w:rsidRDefault="003246B6" w:rsidP="003246B6">
      <w:pPr>
        <w:pStyle w:val="Normal1"/>
        <w:widowControl w:val="0"/>
        <w:pBdr>
          <w:top w:val="nil"/>
          <w:left w:val="nil"/>
          <w:bottom w:val="nil"/>
          <w:right w:val="nil"/>
          <w:between w:val="nil"/>
        </w:pBdr>
        <w:spacing w:before="526" w:line="240" w:lineRule="auto"/>
        <w:ind w:left="163"/>
        <w:rPr>
          <w:b/>
          <w:color w:val="000000"/>
          <w:sz w:val="24"/>
          <w:szCs w:val="24"/>
        </w:rPr>
      </w:pPr>
      <w:r>
        <w:rPr>
          <w:b/>
          <w:color w:val="000000"/>
          <w:sz w:val="24"/>
          <w:szCs w:val="24"/>
        </w:rPr>
        <w:t xml:space="preserve">Unidades de Competencias Asociadas a la Asignatura </w:t>
      </w:r>
    </w:p>
    <w:p w14:paraId="23959A39" w14:textId="280DE4FF" w:rsidR="00C573FA" w:rsidRPr="00C573FA" w:rsidRDefault="00C573FA" w:rsidP="00C573FA">
      <w:pPr>
        <w:pStyle w:val="Normal1"/>
        <w:widowControl w:val="0"/>
        <w:numPr>
          <w:ilvl w:val="0"/>
          <w:numId w:val="2"/>
        </w:numPr>
        <w:pBdr>
          <w:top w:val="nil"/>
          <w:left w:val="nil"/>
          <w:bottom w:val="nil"/>
          <w:right w:val="nil"/>
          <w:between w:val="nil"/>
        </w:pBdr>
        <w:spacing w:before="521" w:line="240" w:lineRule="auto"/>
        <w:rPr>
          <w:b/>
          <w:color w:val="000000"/>
          <w:sz w:val="24"/>
          <w:szCs w:val="24"/>
        </w:rPr>
      </w:pPr>
      <w:r w:rsidRPr="00C573FA">
        <w:rPr>
          <w:color w:val="000000"/>
        </w:rPr>
        <w:t>Realizar las técnicas básicas de enfermería en todas las etapas del ciclo vital, de acuerdo a normas institucionales vigentes</w:t>
      </w:r>
    </w:p>
    <w:p w14:paraId="1EEC59B8" w14:textId="3D4A538D" w:rsidR="00C573FA" w:rsidRPr="006C60C5" w:rsidRDefault="00C573FA" w:rsidP="00C573FA">
      <w:pPr>
        <w:pStyle w:val="Normal1"/>
        <w:widowControl w:val="0"/>
        <w:numPr>
          <w:ilvl w:val="0"/>
          <w:numId w:val="2"/>
        </w:numPr>
        <w:pBdr>
          <w:top w:val="nil"/>
          <w:left w:val="nil"/>
          <w:bottom w:val="nil"/>
          <w:right w:val="nil"/>
          <w:between w:val="nil"/>
        </w:pBdr>
        <w:spacing w:before="521" w:line="240" w:lineRule="auto"/>
        <w:rPr>
          <w:b/>
          <w:color w:val="000000"/>
          <w:sz w:val="24"/>
          <w:szCs w:val="24"/>
        </w:rPr>
      </w:pPr>
      <w:r w:rsidRPr="000F020A">
        <w:rPr>
          <w:color w:val="000000"/>
        </w:rPr>
        <w:t>Identificar normativas ministeriales vigentes para la ejecución de técnicas básicas de enfermería</w:t>
      </w:r>
    </w:p>
    <w:p w14:paraId="697920C3" w14:textId="77777777" w:rsidR="003246B6" w:rsidRPr="003246B6" w:rsidRDefault="003246B6" w:rsidP="003246B6">
      <w:pPr>
        <w:pStyle w:val="Normal1"/>
        <w:widowControl w:val="0"/>
        <w:pBdr>
          <w:top w:val="nil"/>
          <w:left w:val="nil"/>
          <w:bottom w:val="nil"/>
          <w:right w:val="nil"/>
          <w:between w:val="nil"/>
        </w:pBdr>
        <w:spacing w:before="526" w:line="240" w:lineRule="auto"/>
        <w:ind w:left="163"/>
        <w:rPr>
          <w:b/>
          <w:color w:val="000000"/>
          <w:sz w:val="24"/>
          <w:szCs w:val="24"/>
        </w:rPr>
      </w:pPr>
    </w:p>
    <w:p w14:paraId="66EAC329" w14:textId="77777777" w:rsidR="003246B6" w:rsidRDefault="003246B6">
      <w:pPr>
        <w:pStyle w:val="Normal1"/>
        <w:widowControl w:val="0"/>
        <w:pBdr>
          <w:top w:val="nil"/>
          <w:left w:val="nil"/>
          <w:bottom w:val="nil"/>
          <w:right w:val="nil"/>
          <w:between w:val="nil"/>
        </w:pBdr>
        <w:spacing w:before="1142" w:line="240" w:lineRule="auto"/>
        <w:jc w:val="center"/>
        <w:rPr>
          <w:b/>
          <w:color w:val="000000"/>
          <w:sz w:val="28"/>
          <w:szCs w:val="28"/>
        </w:rPr>
      </w:pPr>
    </w:p>
    <w:p w14:paraId="42CD45EF" w14:textId="1F3C5179" w:rsidR="009553CC" w:rsidRDefault="003246B6" w:rsidP="008F557C">
      <w:pPr>
        <w:pStyle w:val="Normal1"/>
        <w:widowControl w:val="0"/>
        <w:pBdr>
          <w:top w:val="nil"/>
          <w:left w:val="nil"/>
          <w:bottom w:val="nil"/>
          <w:right w:val="nil"/>
          <w:between w:val="nil"/>
        </w:pBdr>
        <w:spacing w:before="1142" w:line="240" w:lineRule="auto"/>
        <w:jc w:val="center"/>
        <w:rPr>
          <w:b/>
          <w:color w:val="000000"/>
          <w:sz w:val="28"/>
          <w:szCs w:val="28"/>
        </w:rPr>
      </w:pPr>
      <w:r>
        <w:rPr>
          <w:b/>
          <w:color w:val="000000"/>
          <w:sz w:val="28"/>
          <w:szCs w:val="28"/>
        </w:rPr>
        <w:lastRenderedPageBreak/>
        <w:t>MARCO DE REFERENCIA TEÓRICO</w:t>
      </w:r>
    </w:p>
    <w:p w14:paraId="7A11F202" w14:textId="77777777" w:rsidR="00C573FA" w:rsidRDefault="00C573FA">
      <w:pPr>
        <w:pStyle w:val="Normal1"/>
        <w:widowControl w:val="0"/>
        <w:pBdr>
          <w:top w:val="nil"/>
          <w:left w:val="nil"/>
          <w:bottom w:val="nil"/>
          <w:right w:val="nil"/>
          <w:between w:val="nil"/>
        </w:pBdr>
        <w:spacing w:before="320" w:line="263" w:lineRule="auto"/>
        <w:ind w:left="160" w:right="161" w:firstLine="2"/>
        <w:jc w:val="both"/>
        <w:rPr>
          <w:color w:val="000000"/>
        </w:rPr>
      </w:pPr>
    </w:p>
    <w:p w14:paraId="5F2629C9" w14:textId="77777777" w:rsidR="00E34862" w:rsidRDefault="00776759" w:rsidP="00512505">
      <w:pPr>
        <w:pStyle w:val="Normal1"/>
        <w:widowControl w:val="0"/>
        <w:pBdr>
          <w:top w:val="nil"/>
          <w:left w:val="nil"/>
          <w:bottom w:val="nil"/>
          <w:right w:val="nil"/>
          <w:between w:val="nil"/>
        </w:pBdr>
        <w:spacing w:before="317" w:line="232" w:lineRule="auto"/>
        <w:ind w:left="161" w:right="157" w:firstLine="1"/>
        <w:jc w:val="both"/>
        <w:rPr>
          <w:color w:val="000000"/>
        </w:rPr>
      </w:pPr>
      <w:r w:rsidRPr="00512505">
        <w:rPr>
          <w:color w:val="000000"/>
        </w:rPr>
        <w:t xml:space="preserve">El CSV debe hacerse de manera sistemática considerando los valores basales de cada persona y factores que influyen en la variación de sus parámetros, lo que permite seguir la evolución del </w:t>
      </w:r>
      <w:r w:rsidR="00E34862">
        <w:rPr>
          <w:color w:val="000000"/>
        </w:rPr>
        <w:t xml:space="preserve">estado de salud de la persona. </w:t>
      </w:r>
    </w:p>
    <w:p w14:paraId="4BC80F55" w14:textId="7C4B84C0" w:rsidR="00776759" w:rsidRPr="00512505" w:rsidRDefault="00776759" w:rsidP="00512505">
      <w:pPr>
        <w:pStyle w:val="Normal1"/>
        <w:widowControl w:val="0"/>
        <w:pBdr>
          <w:top w:val="nil"/>
          <w:left w:val="nil"/>
          <w:bottom w:val="nil"/>
          <w:right w:val="nil"/>
          <w:between w:val="nil"/>
        </w:pBdr>
        <w:spacing w:before="317" w:line="232" w:lineRule="auto"/>
        <w:ind w:left="161" w:right="157" w:firstLine="1"/>
        <w:jc w:val="both"/>
        <w:rPr>
          <w:color w:val="000000"/>
        </w:rPr>
      </w:pPr>
      <w:r w:rsidRPr="00512505">
        <w:rPr>
          <w:color w:val="000000"/>
        </w:rPr>
        <w:t>Los signos vitales son:  A. Temperatura B. Pulso C. Respiración D. Presión</w:t>
      </w:r>
      <w:r w:rsidR="0000144A">
        <w:rPr>
          <w:color w:val="000000"/>
        </w:rPr>
        <w:t xml:space="preserve"> </w:t>
      </w:r>
      <w:r w:rsidRPr="00512505">
        <w:rPr>
          <w:color w:val="000000"/>
        </w:rPr>
        <w:t>Arterial  </w:t>
      </w:r>
      <w:r w:rsidR="00E34862">
        <w:rPr>
          <w:color w:val="000000"/>
        </w:rPr>
        <w:t>E. Oximetría de pulso.</w:t>
      </w:r>
    </w:p>
    <w:p w14:paraId="5501176E" w14:textId="368CFC4B" w:rsidR="00776759" w:rsidRDefault="00776759" w:rsidP="00776759">
      <w:pPr>
        <w:widowControl w:val="0"/>
        <w:autoSpaceDE w:val="0"/>
        <w:autoSpaceDN w:val="0"/>
        <w:adjustRightInd w:val="0"/>
        <w:spacing w:line="280" w:lineRule="atLeast"/>
        <w:rPr>
          <w:rFonts w:ascii="Times Roman" w:hAnsi="Times Roman" w:cs="Times Roman"/>
          <w:color w:val="000000"/>
          <w:sz w:val="24"/>
          <w:szCs w:val="24"/>
          <w:lang w:val="es-ES"/>
        </w:rPr>
      </w:pPr>
    </w:p>
    <w:p w14:paraId="25ECB1DA" w14:textId="77777777" w:rsidR="00776759" w:rsidRPr="008B6154" w:rsidRDefault="00776759" w:rsidP="008B6154">
      <w:pPr>
        <w:pStyle w:val="Normal1"/>
        <w:widowControl w:val="0"/>
        <w:pBdr>
          <w:top w:val="nil"/>
          <w:left w:val="nil"/>
          <w:bottom w:val="nil"/>
          <w:right w:val="nil"/>
          <w:between w:val="nil"/>
        </w:pBdr>
        <w:spacing w:before="317" w:line="232" w:lineRule="auto"/>
        <w:ind w:left="161" w:right="157" w:firstLine="1"/>
        <w:jc w:val="both"/>
        <w:rPr>
          <w:color w:val="000000"/>
        </w:rPr>
      </w:pPr>
      <w:r w:rsidRPr="008B6154">
        <w:rPr>
          <w:color w:val="000000"/>
        </w:rPr>
        <w:t xml:space="preserve">A. TEMPERATURA </w:t>
      </w:r>
    </w:p>
    <w:p w14:paraId="046FB857" w14:textId="77777777" w:rsidR="00776759" w:rsidRPr="008B6154" w:rsidRDefault="00776759" w:rsidP="008B6154">
      <w:pPr>
        <w:pStyle w:val="Normal1"/>
        <w:widowControl w:val="0"/>
        <w:pBdr>
          <w:top w:val="nil"/>
          <w:left w:val="nil"/>
          <w:bottom w:val="nil"/>
          <w:right w:val="nil"/>
          <w:between w:val="nil"/>
        </w:pBdr>
        <w:spacing w:before="317" w:line="232" w:lineRule="auto"/>
        <w:ind w:left="161" w:right="157" w:firstLine="1"/>
        <w:jc w:val="both"/>
        <w:rPr>
          <w:color w:val="000000"/>
        </w:rPr>
      </w:pPr>
      <w:r w:rsidRPr="008B6154">
        <w:rPr>
          <w:color w:val="000000"/>
        </w:rPr>
        <w:t xml:space="preserve">Representa el equilibrio entre la adquisición y la pérdida de calor. </w:t>
      </w:r>
    </w:p>
    <w:p w14:paraId="4CFF814D" w14:textId="77777777" w:rsidR="00776759" w:rsidRPr="008B6154" w:rsidRDefault="00776759" w:rsidP="008B6154">
      <w:pPr>
        <w:pStyle w:val="Normal1"/>
        <w:widowControl w:val="0"/>
        <w:pBdr>
          <w:top w:val="nil"/>
          <w:left w:val="nil"/>
          <w:bottom w:val="nil"/>
          <w:right w:val="nil"/>
          <w:between w:val="nil"/>
        </w:pBdr>
        <w:spacing w:before="317" w:line="232" w:lineRule="auto"/>
        <w:ind w:left="161" w:right="157" w:firstLine="1"/>
        <w:jc w:val="both"/>
        <w:rPr>
          <w:color w:val="000000"/>
        </w:rPr>
      </w:pPr>
      <w:r w:rsidRPr="008B6154">
        <w:rPr>
          <w:color w:val="000000"/>
        </w:rPr>
        <w:t xml:space="preserve">La temperatura normal del cuerpo de una persona varía dependiendo de múltiples factores como: la edad, el sexo (en las mujeres varia según la fase del ciclo menstrual en la que se encuentren), el ejercicio, el consumo de alimentos y líquidos, la hora del día, el sueño, el estrés, el clima, etc. </w:t>
      </w:r>
    </w:p>
    <w:p w14:paraId="01103A72" w14:textId="2823B10A" w:rsidR="00776759" w:rsidRPr="008B6154" w:rsidRDefault="00776759" w:rsidP="008B6154">
      <w:pPr>
        <w:pStyle w:val="Normal1"/>
        <w:widowControl w:val="0"/>
        <w:pBdr>
          <w:top w:val="nil"/>
          <w:left w:val="nil"/>
          <w:bottom w:val="nil"/>
          <w:right w:val="nil"/>
          <w:between w:val="nil"/>
        </w:pBdr>
        <w:spacing w:before="317" w:line="232" w:lineRule="auto"/>
        <w:ind w:left="161" w:right="157" w:firstLine="1"/>
        <w:jc w:val="both"/>
        <w:rPr>
          <w:color w:val="000000"/>
        </w:rPr>
      </w:pPr>
      <w:r w:rsidRPr="008B6154">
        <w:rPr>
          <w:color w:val="000000"/>
        </w:rPr>
        <w:t>También hay variaciones an</w:t>
      </w:r>
      <w:r w:rsidR="0000144A">
        <w:rPr>
          <w:color w:val="000000"/>
        </w:rPr>
        <w:t>atómicas o topográficas de la Tº</w:t>
      </w:r>
      <w:r w:rsidRPr="008B6154">
        <w:rPr>
          <w:color w:val="000000"/>
        </w:rPr>
        <w:t xml:space="preserve"> corporal ( la t° no es igual si se controla en distintas partes del cuerpo ). </w:t>
      </w:r>
    </w:p>
    <w:p w14:paraId="669EE83A" w14:textId="5D328392" w:rsidR="00776759" w:rsidRDefault="00776759" w:rsidP="008B6154">
      <w:pPr>
        <w:pStyle w:val="Normal1"/>
        <w:widowControl w:val="0"/>
        <w:pBdr>
          <w:top w:val="nil"/>
          <w:left w:val="nil"/>
          <w:bottom w:val="nil"/>
          <w:right w:val="nil"/>
          <w:between w:val="nil"/>
        </w:pBdr>
        <w:spacing w:before="317" w:line="232" w:lineRule="auto"/>
        <w:ind w:left="161" w:right="157" w:firstLine="1"/>
        <w:jc w:val="both"/>
        <w:rPr>
          <w:color w:val="000000"/>
        </w:rPr>
      </w:pPr>
      <w:r w:rsidRPr="008B6154">
        <w:rPr>
          <w:color w:val="000000"/>
        </w:rPr>
        <w:t xml:space="preserve">Los lugares más usados para tomar la t° son : las axilas, </w:t>
      </w:r>
      <w:r w:rsidR="008B6154" w:rsidRPr="008B6154">
        <w:rPr>
          <w:color w:val="000000"/>
        </w:rPr>
        <w:t xml:space="preserve">boca, </w:t>
      </w:r>
      <w:r w:rsidRPr="008B6154">
        <w:rPr>
          <w:color w:val="000000"/>
        </w:rPr>
        <w:t>los pliegues inguinales y el recto Entre estos sitios existen diferencias. Así, con respecto a la temperatura axilar, los registros en la boca y en el recto son un p</w:t>
      </w:r>
      <w:r w:rsidR="008B6154" w:rsidRPr="008B6154">
        <w:rPr>
          <w:color w:val="000000"/>
        </w:rPr>
        <w:t>oco más altos (del orden de 0,3ºC a 0,5º</w:t>
      </w:r>
      <w:r w:rsidRPr="008B6154">
        <w:rPr>
          <w:color w:val="000000"/>
        </w:rPr>
        <w:t xml:space="preserve">C). </w:t>
      </w:r>
    </w:p>
    <w:p w14:paraId="2A4A67F3" w14:textId="77777777" w:rsidR="008B6154" w:rsidRDefault="008B6154" w:rsidP="008B6154">
      <w:pPr>
        <w:pStyle w:val="Normal1"/>
        <w:widowControl w:val="0"/>
        <w:pBdr>
          <w:top w:val="nil"/>
          <w:left w:val="nil"/>
          <w:bottom w:val="nil"/>
          <w:right w:val="nil"/>
          <w:between w:val="nil"/>
        </w:pBdr>
        <w:spacing w:before="317" w:line="232" w:lineRule="auto"/>
        <w:ind w:left="161" w:right="157" w:firstLine="1"/>
        <w:jc w:val="both"/>
        <w:rPr>
          <w:color w:val="000000"/>
        </w:rPr>
      </w:pPr>
    </w:p>
    <w:p w14:paraId="0382ADD9" w14:textId="77777777" w:rsidR="008B6154" w:rsidRPr="008B6154" w:rsidRDefault="008B6154" w:rsidP="008B6154">
      <w:pPr>
        <w:pStyle w:val="Normal1"/>
        <w:widowControl w:val="0"/>
        <w:pBdr>
          <w:top w:val="nil"/>
          <w:left w:val="nil"/>
          <w:bottom w:val="nil"/>
          <w:right w:val="nil"/>
          <w:between w:val="nil"/>
        </w:pBdr>
        <w:spacing w:before="317" w:line="232" w:lineRule="auto"/>
        <w:ind w:left="161" w:right="157" w:firstLine="1"/>
        <w:jc w:val="both"/>
        <w:rPr>
          <w:color w:val="000000"/>
        </w:rPr>
      </w:pPr>
    </w:p>
    <w:tbl>
      <w:tblPr>
        <w:tblW w:w="0" w:type="auto"/>
        <w:tblBorders>
          <w:top w:val="nil"/>
          <w:left w:val="nil"/>
          <w:right w:val="nil"/>
        </w:tblBorders>
        <w:tblLayout w:type="fixed"/>
        <w:tblLook w:val="0000" w:firstRow="0" w:lastRow="0" w:firstColumn="0" w:lastColumn="0" w:noHBand="0" w:noVBand="0"/>
      </w:tblPr>
      <w:tblGrid>
        <w:gridCol w:w="2675"/>
        <w:gridCol w:w="3819"/>
      </w:tblGrid>
      <w:tr w:rsidR="00776759" w14:paraId="3688B71C" w14:textId="77777777">
        <w:tc>
          <w:tcPr>
            <w:tcW w:w="2675" w:type="dxa"/>
            <w:tcBorders>
              <w:top w:val="single" w:sz="24" w:space="0" w:color="B4B4B4"/>
              <w:left w:val="single" w:sz="16" w:space="0" w:color="C9C9C9"/>
              <w:bottom w:val="single" w:sz="16" w:space="0" w:color="B3B3B3"/>
              <w:right w:val="single" w:sz="24" w:space="0" w:color="B3B3B3"/>
            </w:tcBorders>
            <w:tcMar>
              <w:top w:w="20" w:type="nil"/>
              <w:left w:w="20" w:type="nil"/>
              <w:bottom w:w="20" w:type="nil"/>
              <w:right w:w="20" w:type="nil"/>
            </w:tcMar>
            <w:vAlign w:val="center"/>
          </w:tcPr>
          <w:p w14:paraId="58FD325C" w14:textId="52E2AAF8" w:rsidR="00776759" w:rsidRPr="008B6154" w:rsidRDefault="00776759" w:rsidP="008B6154">
            <w:pPr>
              <w:pStyle w:val="Normal1"/>
              <w:widowControl w:val="0"/>
              <w:spacing w:before="317" w:line="232" w:lineRule="auto"/>
              <w:ind w:left="161" w:right="157" w:firstLine="1"/>
              <w:jc w:val="both"/>
              <w:rPr>
                <w:color w:val="000000"/>
              </w:rPr>
            </w:pPr>
            <w:r w:rsidRPr="008B6154">
              <w:rPr>
                <w:color w:val="000000"/>
              </w:rPr>
              <w:t xml:space="preserve">Lugar del registro </w:t>
            </w:r>
            <w:r w:rsidRPr="008B6154">
              <w:rPr>
                <w:noProof/>
                <w:color w:val="000000"/>
                <w:lang w:val="es-CL" w:eastAsia="es-CL"/>
              </w:rPr>
              <w:drawing>
                <wp:inline distT="0" distB="0" distL="0" distR="0" wp14:anchorId="6EE455BF" wp14:editId="6231A4E0">
                  <wp:extent cx="10160" cy="10160"/>
                  <wp:effectExtent l="0" t="0" r="0" b="0"/>
                  <wp:docPr id="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48BA6324" wp14:editId="26530C46">
                  <wp:extent cx="10160" cy="10160"/>
                  <wp:effectExtent l="0" t="0" r="0" b="0"/>
                  <wp:docPr id="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c>
          <w:tcPr>
            <w:tcW w:w="3819" w:type="dxa"/>
            <w:tcBorders>
              <w:top w:val="single" w:sz="24" w:space="0" w:color="B4B4B4"/>
              <w:left w:val="single" w:sz="24" w:space="0" w:color="B3B3B3"/>
              <w:bottom w:val="single" w:sz="16" w:space="0" w:color="B3B3B3"/>
              <w:right w:val="single" w:sz="16" w:space="0" w:color="AFAFAF"/>
            </w:tcBorders>
            <w:tcMar>
              <w:top w:w="20" w:type="nil"/>
              <w:left w:w="20" w:type="nil"/>
              <w:bottom w:w="20" w:type="nil"/>
              <w:right w:w="20" w:type="nil"/>
            </w:tcMar>
            <w:vAlign w:val="center"/>
          </w:tcPr>
          <w:p w14:paraId="3631FB76" w14:textId="67415A95" w:rsidR="00776759" w:rsidRPr="008B6154" w:rsidRDefault="00776759" w:rsidP="008B6154">
            <w:pPr>
              <w:pStyle w:val="Normal1"/>
              <w:widowControl w:val="0"/>
              <w:spacing w:before="317" w:line="232" w:lineRule="auto"/>
              <w:ind w:left="161" w:right="157" w:firstLine="1"/>
              <w:jc w:val="both"/>
              <w:rPr>
                <w:color w:val="000000"/>
              </w:rPr>
            </w:pPr>
            <w:r w:rsidRPr="008B6154">
              <w:rPr>
                <w:noProof/>
                <w:color w:val="000000"/>
                <w:lang w:val="es-CL" w:eastAsia="es-CL"/>
              </w:rPr>
              <w:drawing>
                <wp:inline distT="0" distB="0" distL="0" distR="0" wp14:anchorId="317A4581" wp14:editId="4A535DBF">
                  <wp:extent cx="10160" cy="10160"/>
                  <wp:effectExtent l="0" t="0" r="0" b="0"/>
                  <wp:docPr id="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Límite de lo normal </w:t>
            </w:r>
            <w:r w:rsidRPr="008B6154">
              <w:rPr>
                <w:noProof/>
                <w:color w:val="000000"/>
                <w:lang w:val="es-CL" w:eastAsia="es-CL"/>
              </w:rPr>
              <w:drawing>
                <wp:inline distT="0" distB="0" distL="0" distR="0" wp14:anchorId="3AC92F25" wp14:editId="32E88B6B">
                  <wp:extent cx="10160" cy="10160"/>
                  <wp:effectExtent l="0" t="0" r="0" b="0"/>
                  <wp:docPr id="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53226AA5" wp14:editId="59F845C3">
                  <wp:extent cx="10160" cy="10160"/>
                  <wp:effectExtent l="0" t="0" r="0" b="0"/>
                  <wp:docPr id="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r>
      <w:tr w:rsidR="00776759" w14:paraId="428D229A" w14:textId="77777777">
        <w:tblPrEx>
          <w:tblBorders>
            <w:top w:val="none" w:sz="0" w:space="0" w:color="auto"/>
          </w:tblBorders>
        </w:tblPrEx>
        <w:tc>
          <w:tcPr>
            <w:tcW w:w="2675" w:type="dxa"/>
            <w:tcBorders>
              <w:top w:val="single" w:sz="16" w:space="0" w:color="B3B3B3"/>
              <w:left w:val="single" w:sz="16" w:space="0" w:color="C9C9C9"/>
              <w:bottom w:val="single" w:sz="16" w:space="0" w:color="B3B3B3"/>
              <w:right w:val="single" w:sz="24" w:space="0" w:color="B3B3B3"/>
            </w:tcBorders>
            <w:tcMar>
              <w:top w:w="20" w:type="nil"/>
              <w:left w:w="20" w:type="nil"/>
              <w:bottom w:w="20" w:type="nil"/>
              <w:right w:w="20" w:type="nil"/>
            </w:tcMar>
            <w:vAlign w:val="center"/>
          </w:tcPr>
          <w:p w14:paraId="41179429" w14:textId="565A2970" w:rsidR="00776759" w:rsidRPr="008B6154" w:rsidRDefault="00776759" w:rsidP="008B6154">
            <w:pPr>
              <w:pStyle w:val="Normal1"/>
              <w:widowControl w:val="0"/>
              <w:spacing w:before="317" w:line="232" w:lineRule="auto"/>
              <w:ind w:left="161" w:right="157" w:firstLine="1"/>
              <w:jc w:val="both"/>
              <w:rPr>
                <w:color w:val="000000"/>
              </w:rPr>
            </w:pPr>
            <w:r w:rsidRPr="008B6154">
              <w:rPr>
                <w:color w:val="000000"/>
              </w:rPr>
              <w:t xml:space="preserve">Boca </w:t>
            </w:r>
            <w:r w:rsidRPr="008B6154">
              <w:rPr>
                <w:noProof/>
                <w:color w:val="000000"/>
                <w:lang w:val="es-CL" w:eastAsia="es-CL"/>
              </w:rPr>
              <w:drawing>
                <wp:inline distT="0" distB="0" distL="0" distR="0" wp14:anchorId="6A620B5D" wp14:editId="45FEEC72">
                  <wp:extent cx="10160" cy="10160"/>
                  <wp:effectExtent l="0" t="0" r="0" b="0"/>
                  <wp:docPr id="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p>
        </w:tc>
        <w:tc>
          <w:tcPr>
            <w:tcW w:w="3819" w:type="dxa"/>
            <w:tcBorders>
              <w:top w:val="single" w:sz="16" w:space="0" w:color="B3B3B3"/>
              <w:left w:val="single" w:sz="24" w:space="0" w:color="B3B3B3"/>
              <w:bottom w:val="single" w:sz="16" w:space="0" w:color="B3B3B3"/>
              <w:right w:val="single" w:sz="16" w:space="0" w:color="B0B0B0"/>
            </w:tcBorders>
            <w:tcMar>
              <w:top w:w="20" w:type="nil"/>
              <w:left w:w="20" w:type="nil"/>
              <w:bottom w:w="20" w:type="nil"/>
              <w:right w:w="20" w:type="nil"/>
            </w:tcMar>
            <w:vAlign w:val="center"/>
          </w:tcPr>
          <w:p w14:paraId="30798FC4" w14:textId="5BF4A173" w:rsidR="00776759" w:rsidRPr="008B6154" w:rsidRDefault="00776759" w:rsidP="008B6154">
            <w:pPr>
              <w:pStyle w:val="Normal1"/>
              <w:widowControl w:val="0"/>
              <w:spacing w:before="317" w:line="232" w:lineRule="auto"/>
              <w:ind w:left="161" w:right="157" w:firstLine="1"/>
              <w:jc w:val="both"/>
              <w:rPr>
                <w:color w:val="000000"/>
              </w:rPr>
            </w:pPr>
            <w:r w:rsidRPr="008B6154">
              <w:rPr>
                <w:color w:val="000000"/>
              </w:rPr>
              <w:t xml:space="preserve">hasta 37,3 oC </w:t>
            </w:r>
            <w:r w:rsidRPr="008B6154">
              <w:rPr>
                <w:noProof/>
                <w:color w:val="000000"/>
                <w:lang w:val="es-CL" w:eastAsia="es-CL"/>
              </w:rPr>
              <w:drawing>
                <wp:inline distT="0" distB="0" distL="0" distR="0" wp14:anchorId="0EE8D01B" wp14:editId="1479796E">
                  <wp:extent cx="10160" cy="10160"/>
                  <wp:effectExtent l="0" t="0" r="0" b="0"/>
                  <wp:docPr id="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14845C53" wp14:editId="0097166B">
                  <wp:extent cx="10160" cy="10160"/>
                  <wp:effectExtent l="0" t="0" r="0" b="0"/>
                  <wp:docPr id="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r>
      <w:tr w:rsidR="00776759" w14:paraId="1ED93645" w14:textId="77777777">
        <w:tblPrEx>
          <w:tblBorders>
            <w:top w:val="none" w:sz="0" w:space="0" w:color="auto"/>
          </w:tblBorders>
        </w:tblPrEx>
        <w:tc>
          <w:tcPr>
            <w:tcW w:w="2675" w:type="dxa"/>
            <w:tcBorders>
              <w:top w:val="single" w:sz="16" w:space="0" w:color="B3B3B3"/>
              <w:left w:val="single" w:sz="16" w:space="0" w:color="C9C9C9"/>
              <w:bottom w:val="single" w:sz="16" w:space="0" w:color="B3B3B3"/>
              <w:right w:val="single" w:sz="24" w:space="0" w:color="B3B3B3"/>
            </w:tcBorders>
            <w:tcMar>
              <w:top w:w="20" w:type="nil"/>
              <w:left w:w="20" w:type="nil"/>
              <w:bottom w:w="20" w:type="nil"/>
              <w:right w:w="20" w:type="nil"/>
            </w:tcMar>
            <w:vAlign w:val="center"/>
          </w:tcPr>
          <w:p w14:paraId="3B7543F7" w14:textId="77777777" w:rsidR="00776759" w:rsidRPr="008B6154" w:rsidRDefault="00776759" w:rsidP="008B6154">
            <w:pPr>
              <w:pStyle w:val="Normal1"/>
              <w:widowControl w:val="0"/>
              <w:spacing w:before="317" w:line="232" w:lineRule="auto"/>
              <w:ind w:left="161" w:right="157" w:firstLine="1"/>
              <w:jc w:val="both"/>
              <w:rPr>
                <w:color w:val="000000"/>
              </w:rPr>
            </w:pPr>
            <w:r w:rsidRPr="008B6154">
              <w:rPr>
                <w:color w:val="000000"/>
              </w:rPr>
              <w:t xml:space="preserve">Axila </w:t>
            </w:r>
          </w:p>
        </w:tc>
        <w:tc>
          <w:tcPr>
            <w:tcW w:w="3819" w:type="dxa"/>
            <w:tcBorders>
              <w:top w:val="single" w:sz="16" w:space="0" w:color="B3B3B3"/>
              <w:left w:val="single" w:sz="24" w:space="0" w:color="B3B3B3"/>
              <w:bottom w:val="single" w:sz="16" w:space="0" w:color="B3B3B3"/>
              <w:right w:val="single" w:sz="16" w:space="0" w:color="B0B0B0"/>
            </w:tcBorders>
            <w:tcMar>
              <w:top w:w="20" w:type="nil"/>
              <w:left w:w="20" w:type="nil"/>
              <w:bottom w:w="20" w:type="nil"/>
              <w:right w:w="20" w:type="nil"/>
            </w:tcMar>
            <w:vAlign w:val="center"/>
          </w:tcPr>
          <w:p w14:paraId="1CBD224A" w14:textId="77777777" w:rsidR="00776759" w:rsidRPr="008B6154" w:rsidRDefault="00776759" w:rsidP="008B6154">
            <w:pPr>
              <w:pStyle w:val="Normal1"/>
              <w:widowControl w:val="0"/>
              <w:spacing w:before="317" w:line="232" w:lineRule="auto"/>
              <w:ind w:left="161" w:right="157" w:firstLine="1"/>
              <w:jc w:val="both"/>
              <w:rPr>
                <w:color w:val="000000"/>
              </w:rPr>
            </w:pPr>
            <w:r w:rsidRPr="008B6154">
              <w:rPr>
                <w:color w:val="000000"/>
              </w:rPr>
              <w:t xml:space="preserve">hasta 37,0 oC (36,2 a 36,8 ) </w:t>
            </w:r>
          </w:p>
        </w:tc>
      </w:tr>
      <w:tr w:rsidR="00776759" w14:paraId="3E27D15B" w14:textId="77777777">
        <w:tblPrEx>
          <w:tblBorders>
            <w:top w:val="none" w:sz="0" w:space="0" w:color="auto"/>
          </w:tblBorders>
        </w:tblPrEx>
        <w:tc>
          <w:tcPr>
            <w:tcW w:w="2675" w:type="dxa"/>
            <w:tcBorders>
              <w:top w:val="single" w:sz="16" w:space="0" w:color="B3B3B3"/>
              <w:left w:val="single" w:sz="16" w:space="0" w:color="C9C9C9"/>
              <w:bottom w:val="single" w:sz="16" w:space="0" w:color="B3B3B3"/>
              <w:right w:val="single" w:sz="24" w:space="0" w:color="B3B3B3"/>
            </w:tcBorders>
            <w:tcMar>
              <w:top w:w="20" w:type="nil"/>
              <w:left w:w="20" w:type="nil"/>
              <w:bottom w:w="20" w:type="nil"/>
              <w:right w:w="20" w:type="nil"/>
            </w:tcMar>
            <w:vAlign w:val="center"/>
          </w:tcPr>
          <w:p w14:paraId="70E5B1DB" w14:textId="2C00A9DF" w:rsidR="00776759" w:rsidRPr="008B6154" w:rsidRDefault="00776759" w:rsidP="008B6154">
            <w:pPr>
              <w:pStyle w:val="Normal1"/>
              <w:widowControl w:val="0"/>
              <w:spacing w:before="317" w:line="232" w:lineRule="auto"/>
              <w:ind w:left="161" w:right="157" w:firstLine="1"/>
              <w:jc w:val="both"/>
              <w:rPr>
                <w:color w:val="000000"/>
              </w:rPr>
            </w:pPr>
            <w:r w:rsidRPr="008B6154">
              <w:rPr>
                <w:noProof/>
                <w:color w:val="000000"/>
                <w:lang w:val="es-CL" w:eastAsia="es-CL"/>
              </w:rPr>
              <w:drawing>
                <wp:inline distT="0" distB="0" distL="0" distR="0" wp14:anchorId="34D69EB1" wp14:editId="0C0A7049">
                  <wp:extent cx="10160" cy="10160"/>
                  <wp:effectExtent l="0" t="0" r="0" b="0"/>
                  <wp:docPr id="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2892AB2B" wp14:editId="244726D9">
                  <wp:extent cx="10160" cy="10160"/>
                  <wp:effectExtent l="0" t="0" r="0" b="0"/>
                  <wp:docPr id="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Ingle </w:t>
            </w:r>
            <w:r w:rsidRPr="008B6154">
              <w:rPr>
                <w:noProof/>
                <w:color w:val="000000"/>
                <w:lang w:val="es-CL" w:eastAsia="es-CL"/>
              </w:rPr>
              <w:drawing>
                <wp:inline distT="0" distB="0" distL="0" distR="0" wp14:anchorId="1DBD534F" wp14:editId="45014240">
                  <wp:extent cx="10160" cy="10160"/>
                  <wp:effectExtent l="0" t="0" r="0" b="0"/>
                  <wp:docPr id="6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0331CA81" wp14:editId="1A705F85">
                  <wp:extent cx="10160" cy="10160"/>
                  <wp:effectExtent l="0" t="0" r="0" b="0"/>
                  <wp:docPr id="6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c>
          <w:tcPr>
            <w:tcW w:w="3819" w:type="dxa"/>
            <w:tcBorders>
              <w:top w:val="single" w:sz="16" w:space="0" w:color="B3B3B3"/>
              <w:left w:val="single" w:sz="24" w:space="0" w:color="B3B3B3"/>
              <w:bottom w:val="single" w:sz="16" w:space="0" w:color="B3B3B3"/>
              <w:right w:val="single" w:sz="16" w:space="0" w:color="B0B0B0"/>
            </w:tcBorders>
            <w:tcMar>
              <w:top w:w="20" w:type="nil"/>
              <w:left w:w="20" w:type="nil"/>
              <w:bottom w:w="20" w:type="nil"/>
              <w:right w:w="20" w:type="nil"/>
            </w:tcMar>
            <w:vAlign w:val="center"/>
          </w:tcPr>
          <w:p w14:paraId="38C379E3" w14:textId="79AB7E5F" w:rsidR="00776759" w:rsidRPr="008B6154" w:rsidRDefault="00776759" w:rsidP="008B6154">
            <w:pPr>
              <w:pStyle w:val="Normal1"/>
              <w:widowControl w:val="0"/>
              <w:spacing w:before="317" w:line="232" w:lineRule="auto"/>
              <w:ind w:left="161" w:right="157" w:firstLine="1"/>
              <w:jc w:val="both"/>
              <w:rPr>
                <w:color w:val="000000"/>
              </w:rPr>
            </w:pPr>
            <w:r w:rsidRPr="008B6154">
              <w:rPr>
                <w:noProof/>
                <w:color w:val="000000"/>
                <w:lang w:val="es-CL" w:eastAsia="es-CL"/>
              </w:rPr>
              <w:drawing>
                <wp:inline distT="0" distB="0" distL="0" distR="0" wp14:anchorId="2832714F" wp14:editId="10373177">
                  <wp:extent cx="10160" cy="10160"/>
                  <wp:effectExtent l="0" t="0" r="0" b="0"/>
                  <wp:docPr id="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3231B141" wp14:editId="6DE9257B">
                  <wp:extent cx="10160" cy="10160"/>
                  <wp:effectExtent l="0" t="0" r="0" b="0"/>
                  <wp:docPr id="5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hasta 37,0 oC ( 36,2 a 36,8 ) </w:t>
            </w:r>
            <w:r w:rsidRPr="008B6154">
              <w:rPr>
                <w:noProof/>
                <w:color w:val="000000"/>
                <w:lang w:val="es-CL" w:eastAsia="es-CL"/>
              </w:rPr>
              <w:drawing>
                <wp:inline distT="0" distB="0" distL="0" distR="0" wp14:anchorId="3769D505" wp14:editId="327E2B62">
                  <wp:extent cx="10160" cy="10160"/>
                  <wp:effectExtent l="0" t="0" r="0" b="0"/>
                  <wp:docPr id="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r w:rsidRPr="008B6154">
              <w:rPr>
                <w:noProof/>
                <w:color w:val="000000"/>
                <w:lang w:val="es-CL" w:eastAsia="es-CL"/>
              </w:rPr>
              <w:drawing>
                <wp:inline distT="0" distB="0" distL="0" distR="0" wp14:anchorId="721DE273" wp14:editId="39D8479F">
                  <wp:extent cx="10160" cy="10160"/>
                  <wp:effectExtent l="0" t="0" r="0" b="0"/>
                  <wp:docPr id="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r>
      <w:tr w:rsidR="00776759" w14:paraId="3A0910A6" w14:textId="77777777">
        <w:tc>
          <w:tcPr>
            <w:tcW w:w="2675" w:type="dxa"/>
            <w:tcBorders>
              <w:top w:val="single" w:sz="16" w:space="0" w:color="B3B3B3"/>
              <w:left w:val="single" w:sz="16" w:space="0" w:color="C8C8C8"/>
              <w:bottom w:val="single" w:sz="24" w:space="0" w:color="B2B2B2"/>
              <w:right w:val="single" w:sz="24" w:space="0" w:color="B3B3B3"/>
            </w:tcBorders>
            <w:tcMar>
              <w:top w:w="20" w:type="nil"/>
              <w:left w:w="20" w:type="nil"/>
              <w:bottom w:w="20" w:type="nil"/>
              <w:right w:w="20" w:type="nil"/>
            </w:tcMar>
            <w:vAlign w:val="center"/>
          </w:tcPr>
          <w:p w14:paraId="042549F6" w14:textId="30BD66A3" w:rsidR="00776759" w:rsidRPr="008B6154" w:rsidRDefault="00776759" w:rsidP="001B2522">
            <w:pPr>
              <w:pStyle w:val="Normal1"/>
              <w:widowControl w:val="0"/>
              <w:spacing w:before="317" w:line="232" w:lineRule="auto"/>
              <w:ind w:left="161" w:right="157" w:firstLine="1"/>
              <w:jc w:val="both"/>
              <w:rPr>
                <w:color w:val="000000"/>
              </w:rPr>
            </w:pPr>
            <w:r w:rsidRPr="008B6154">
              <w:rPr>
                <w:color w:val="000000"/>
              </w:rPr>
              <w:t xml:space="preserve">Recto </w:t>
            </w:r>
            <w:r w:rsidRPr="008B6154">
              <w:rPr>
                <w:noProof/>
                <w:color w:val="000000"/>
                <w:lang w:val="es-CL" w:eastAsia="es-CL"/>
              </w:rPr>
              <w:drawing>
                <wp:inline distT="0" distB="0" distL="0" distR="0" wp14:anchorId="7F855A79" wp14:editId="29C97EA3">
                  <wp:extent cx="10160" cy="10160"/>
                  <wp:effectExtent l="0" t="0" r="0" b="0"/>
                  <wp:docPr id="4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c>
          <w:tcPr>
            <w:tcW w:w="3819" w:type="dxa"/>
            <w:tcBorders>
              <w:top w:val="single" w:sz="16" w:space="0" w:color="B3B3B3"/>
              <w:left w:val="single" w:sz="24" w:space="0" w:color="B3B3B3"/>
              <w:bottom w:val="single" w:sz="24" w:space="0" w:color="B2B2B2"/>
              <w:right w:val="single" w:sz="16" w:space="0" w:color="B0B0B0"/>
            </w:tcBorders>
            <w:tcMar>
              <w:top w:w="20" w:type="nil"/>
              <w:left w:w="20" w:type="nil"/>
              <w:bottom w:w="20" w:type="nil"/>
              <w:right w:w="20" w:type="nil"/>
            </w:tcMar>
            <w:vAlign w:val="center"/>
          </w:tcPr>
          <w:p w14:paraId="194653C9" w14:textId="6D175A4C" w:rsidR="00776759" w:rsidRPr="008B6154" w:rsidRDefault="00776759" w:rsidP="001B2522">
            <w:pPr>
              <w:pStyle w:val="Normal1"/>
              <w:widowControl w:val="0"/>
              <w:spacing w:before="317" w:line="232" w:lineRule="auto"/>
              <w:ind w:left="161" w:right="157" w:firstLine="1"/>
              <w:jc w:val="both"/>
              <w:rPr>
                <w:color w:val="000000"/>
              </w:rPr>
            </w:pPr>
            <w:r w:rsidRPr="008B6154">
              <w:rPr>
                <w:color w:val="000000"/>
              </w:rPr>
              <w:t xml:space="preserve">hasta 37,5 oC ( 37 a 37,5 ) </w:t>
            </w:r>
            <w:r w:rsidRPr="008B6154">
              <w:rPr>
                <w:noProof/>
                <w:color w:val="000000"/>
                <w:lang w:val="es-CL" w:eastAsia="es-CL"/>
              </w:rPr>
              <w:drawing>
                <wp:inline distT="0" distB="0" distL="0" distR="0" wp14:anchorId="39ECC82C" wp14:editId="74C19EB6">
                  <wp:extent cx="10160" cy="10160"/>
                  <wp:effectExtent l="0" t="0" r="0" b="0"/>
                  <wp:docPr id="4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B6154">
              <w:rPr>
                <w:color w:val="000000"/>
              </w:rPr>
              <w:t xml:space="preserve"> </w:t>
            </w:r>
          </w:p>
        </w:tc>
      </w:tr>
    </w:tbl>
    <w:p w14:paraId="5B7CC311" w14:textId="680E5B28" w:rsidR="001B2522" w:rsidRDefault="001B2522" w:rsidP="00776759">
      <w:pPr>
        <w:widowControl w:val="0"/>
        <w:autoSpaceDE w:val="0"/>
        <w:autoSpaceDN w:val="0"/>
        <w:adjustRightInd w:val="0"/>
        <w:spacing w:after="240" w:line="340" w:lineRule="atLeast"/>
        <w:rPr>
          <w:color w:val="000000"/>
          <w:sz w:val="29"/>
          <w:szCs w:val="29"/>
          <w:lang w:val="es-ES"/>
        </w:rPr>
      </w:pPr>
    </w:p>
    <w:p w14:paraId="09CC0352" w14:textId="72A828F1" w:rsidR="008F557C" w:rsidRDefault="008F557C" w:rsidP="00776759">
      <w:pPr>
        <w:widowControl w:val="0"/>
        <w:autoSpaceDE w:val="0"/>
        <w:autoSpaceDN w:val="0"/>
        <w:adjustRightInd w:val="0"/>
        <w:spacing w:after="240" w:line="340" w:lineRule="atLeast"/>
        <w:rPr>
          <w:color w:val="000000"/>
          <w:sz w:val="29"/>
          <w:szCs w:val="29"/>
          <w:lang w:val="es-ES"/>
        </w:rPr>
      </w:pPr>
    </w:p>
    <w:p w14:paraId="3837A2AF" w14:textId="4968D43D" w:rsidR="008F557C" w:rsidRDefault="008F557C" w:rsidP="00776759">
      <w:pPr>
        <w:widowControl w:val="0"/>
        <w:autoSpaceDE w:val="0"/>
        <w:autoSpaceDN w:val="0"/>
        <w:adjustRightInd w:val="0"/>
        <w:spacing w:after="240" w:line="340" w:lineRule="atLeast"/>
        <w:rPr>
          <w:color w:val="000000"/>
          <w:sz w:val="29"/>
          <w:szCs w:val="29"/>
          <w:lang w:val="es-ES"/>
        </w:rPr>
      </w:pPr>
    </w:p>
    <w:p w14:paraId="55A2F8A2" w14:textId="68293BD6" w:rsidR="008F557C" w:rsidRDefault="008F557C" w:rsidP="00776759">
      <w:pPr>
        <w:widowControl w:val="0"/>
        <w:autoSpaceDE w:val="0"/>
        <w:autoSpaceDN w:val="0"/>
        <w:adjustRightInd w:val="0"/>
        <w:spacing w:after="240" w:line="340" w:lineRule="atLeast"/>
        <w:rPr>
          <w:color w:val="000000"/>
          <w:sz w:val="29"/>
          <w:szCs w:val="29"/>
          <w:lang w:val="es-ES"/>
        </w:rPr>
      </w:pPr>
    </w:p>
    <w:p w14:paraId="10E96A8B" w14:textId="65A91C41" w:rsidR="008F557C" w:rsidRDefault="008F557C" w:rsidP="00776759">
      <w:pPr>
        <w:widowControl w:val="0"/>
        <w:autoSpaceDE w:val="0"/>
        <w:autoSpaceDN w:val="0"/>
        <w:adjustRightInd w:val="0"/>
        <w:spacing w:after="240" w:line="340" w:lineRule="atLeast"/>
        <w:rPr>
          <w:color w:val="000000"/>
          <w:sz w:val="29"/>
          <w:szCs w:val="29"/>
          <w:lang w:val="es-ES"/>
        </w:rPr>
      </w:pPr>
    </w:p>
    <w:p w14:paraId="23ADC793" w14:textId="77777777" w:rsidR="008F557C" w:rsidRDefault="008F557C" w:rsidP="00776759">
      <w:pPr>
        <w:widowControl w:val="0"/>
        <w:autoSpaceDE w:val="0"/>
        <w:autoSpaceDN w:val="0"/>
        <w:adjustRightInd w:val="0"/>
        <w:spacing w:after="240" w:line="340" w:lineRule="atLeast"/>
        <w:rPr>
          <w:color w:val="000000"/>
          <w:sz w:val="29"/>
          <w:szCs w:val="29"/>
          <w:lang w:val="es-ES"/>
        </w:rPr>
      </w:pPr>
    </w:p>
    <w:p w14:paraId="4828416D" w14:textId="08818DD2" w:rsidR="001B2522" w:rsidRDefault="001B2522" w:rsidP="001B2522">
      <w:pPr>
        <w:pStyle w:val="Normal1"/>
        <w:widowControl w:val="0"/>
        <w:pBdr>
          <w:top w:val="nil"/>
          <w:left w:val="nil"/>
          <w:bottom w:val="nil"/>
          <w:right w:val="nil"/>
          <w:between w:val="nil"/>
        </w:pBdr>
        <w:spacing w:before="317" w:line="232" w:lineRule="auto"/>
        <w:ind w:left="161" w:right="157" w:firstLine="1"/>
        <w:jc w:val="both"/>
        <w:rPr>
          <w:color w:val="000000"/>
          <w:sz w:val="24"/>
          <w:szCs w:val="24"/>
        </w:rPr>
      </w:pPr>
      <w:r w:rsidRPr="001B2522">
        <w:rPr>
          <w:color w:val="000000"/>
          <w:sz w:val="24"/>
          <w:szCs w:val="24"/>
        </w:rPr>
        <w:lastRenderedPageBreak/>
        <w:t xml:space="preserve">Rangos de temperatura </w:t>
      </w:r>
      <w:r>
        <w:rPr>
          <w:color w:val="000000"/>
          <w:sz w:val="24"/>
          <w:szCs w:val="24"/>
        </w:rPr>
        <w:t xml:space="preserve">axilar </w:t>
      </w:r>
      <w:r w:rsidRPr="001B2522">
        <w:rPr>
          <w:color w:val="000000"/>
          <w:sz w:val="24"/>
          <w:szCs w:val="24"/>
        </w:rPr>
        <w:t>según ciclo vital</w:t>
      </w:r>
    </w:p>
    <w:p w14:paraId="778FA09A" w14:textId="77777777" w:rsidR="00E21FAE" w:rsidRDefault="00E21FAE" w:rsidP="001B2522">
      <w:pPr>
        <w:pStyle w:val="Normal1"/>
        <w:widowControl w:val="0"/>
        <w:pBdr>
          <w:top w:val="nil"/>
          <w:left w:val="nil"/>
          <w:bottom w:val="nil"/>
          <w:right w:val="nil"/>
          <w:between w:val="nil"/>
        </w:pBdr>
        <w:spacing w:before="317" w:line="232" w:lineRule="auto"/>
        <w:ind w:left="161" w:right="157" w:firstLine="1"/>
        <w:jc w:val="both"/>
        <w:rPr>
          <w:color w:val="000000"/>
          <w:sz w:val="24"/>
          <w:szCs w:val="24"/>
        </w:rPr>
      </w:pPr>
    </w:p>
    <w:tbl>
      <w:tblPr>
        <w:tblStyle w:val="Listacla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835"/>
      </w:tblGrid>
      <w:tr w:rsidR="00E21FAE" w14:paraId="6EB59D30" w14:textId="77777777" w:rsidTr="00E21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BC33CE2" w14:textId="364E9901" w:rsidR="00E21FAE" w:rsidRDefault="00E21FAE" w:rsidP="001B2522">
            <w:pPr>
              <w:pStyle w:val="Normal1"/>
              <w:widowControl w:val="0"/>
              <w:spacing w:before="317" w:line="232" w:lineRule="auto"/>
              <w:ind w:right="157"/>
              <w:jc w:val="both"/>
              <w:rPr>
                <w:color w:val="000000"/>
                <w:sz w:val="24"/>
                <w:szCs w:val="24"/>
              </w:rPr>
            </w:pPr>
            <w:r>
              <w:rPr>
                <w:color w:val="000000"/>
                <w:sz w:val="24"/>
                <w:szCs w:val="24"/>
              </w:rPr>
              <w:t>Edad</w:t>
            </w:r>
          </w:p>
        </w:tc>
        <w:tc>
          <w:tcPr>
            <w:tcW w:w="2835" w:type="dxa"/>
          </w:tcPr>
          <w:p w14:paraId="3C038943" w14:textId="1E39D909" w:rsidR="00E21FAE" w:rsidRDefault="00E21FAE" w:rsidP="001B2522">
            <w:pPr>
              <w:pStyle w:val="Normal1"/>
              <w:widowControl w:val="0"/>
              <w:spacing w:before="317" w:line="232" w:lineRule="auto"/>
              <w:ind w:right="157"/>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Grados centígrados, Rangos normales</w:t>
            </w:r>
          </w:p>
        </w:tc>
      </w:tr>
      <w:tr w:rsidR="00E21FAE" w14:paraId="752318CB" w14:textId="77777777" w:rsidTr="00E2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tcBorders>
          </w:tcPr>
          <w:p w14:paraId="485C3013" w14:textId="4E7CE86F" w:rsidR="00E21FAE" w:rsidRDefault="00E21FAE" w:rsidP="001B2522">
            <w:pPr>
              <w:pStyle w:val="Normal1"/>
              <w:widowControl w:val="0"/>
              <w:spacing w:before="317" w:line="232" w:lineRule="auto"/>
              <w:ind w:right="157"/>
              <w:jc w:val="both"/>
              <w:rPr>
                <w:color w:val="000000"/>
                <w:sz w:val="24"/>
                <w:szCs w:val="24"/>
              </w:rPr>
            </w:pPr>
            <w:r>
              <w:rPr>
                <w:color w:val="000000"/>
                <w:sz w:val="24"/>
                <w:szCs w:val="24"/>
              </w:rPr>
              <w:t>Recién nacido</w:t>
            </w:r>
          </w:p>
        </w:tc>
        <w:tc>
          <w:tcPr>
            <w:tcW w:w="2835" w:type="dxa"/>
            <w:tcBorders>
              <w:top w:val="none" w:sz="0" w:space="0" w:color="auto"/>
              <w:bottom w:val="none" w:sz="0" w:space="0" w:color="auto"/>
              <w:right w:val="none" w:sz="0" w:space="0" w:color="auto"/>
            </w:tcBorders>
          </w:tcPr>
          <w:p w14:paraId="13AD29A3" w14:textId="28EDC0CB" w:rsidR="00E21FAE" w:rsidRDefault="00E21FAE" w:rsidP="001B2522">
            <w:pPr>
              <w:pStyle w:val="Normal1"/>
              <w:widowControl w:val="0"/>
              <w:spacing w:before="317" w:line="232" w:lineRule="auto"/>
              <w:ind w:right="157"/>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36,5 -37,7</w:t>
            </w:r>
          </w:p>
        </w:tc>
      </w:tr>
      <w:tr w:rsidR="00E21FAE" w14:paraId="423863A2" w14:textId="77777777" w:rsidTr="00E21FAE">
        <w:tc>
          <w:tcPr>
            <w:cnfStyle w:val="001000000000" w:firstRow="0" w:lastRow="0" w:firstColumn="1" w:lastColumn="0" w:oddVBand="0" w:evenVBand="0" w:oddHBand="0" w:evenHBand="0" w:firstRowFirstColumn="0" w:firstRowLastColumn="0" w:lastRowFirstColumn="0" w:lastRowLastColumn="0"/>
            <w:tcW w:w="2802" w:type="dxa"/>
          </w:tcPr>
          <w:p w14:paraId="5E7B27FE" w14:textId="4409F6C0" w:rsidR="00E21FAE" w:rsidRDefault="00E21FAE" w:rsidP="001B2522">
            <w:pPr>
              <w:pStyle w:val="Normal1"/>
              <w:widowControl w:val="0"/>
              <w:spacing w:before="317" w:line="232" w:lineRule="auto"/>
              <w:ind w:right="157"/>
              <w:jc w:val="both"/>
              <w:rPr>
                <w:color w:val="000000"/>
                <w:sz w:val="24"/>
                <w:szCs w:val="24"/>
              </w:rPr>
            </w:pPr>
            <w:r>
              <w:rPr>
                <w:color w:val="000000"/>
                <w:sz w:val="24"/>
                <w:szCs w:val="24"/>
              </w:rPr>
              <w:t>Lactante</w:t>
            </w:r>
          </w:p>
        </w:tc>
        <w:tc>
          <w:tcPr>
            <w:tcW w:w="2835" w:type="dxa"/>
          </w:tcPr>
          <w:p w14:paraId="35BA2C0B" w14:textId="14587F63" w:rsidR="00E21FAE" w:rsidRDefault="00E21FAE" w:rsidP="001B2522">
            <w:pPr>
              <w:pStyle w:val="Normal1"/>
              <w:widowControl w:val="0"/>
              <w:spacing w:before="317" w:line="232" w:lineRule="auto"/>
              <w:ind w:right="157"/>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37,2</w:t>
            </w:r>
          </w:p>
        </w:tc>
      </w:tr>
      <w:tr w:rsidR="00E21FAE" w14:paraId="321FA54A" w14:textId="77777777" w:rsidTr="00E2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tcBorders>
          </w:tcPr>
          <w:p w14:paraId="08531C31" w14:textId="4D4BF6C5" w:rsidR="00E21FAE" w:rsidRDefault="00E21FAE" w:rsidP="001B2522">
            <w:pPr>
              <w:pStyle w:val="Normal1"/>
              <w:widowControl w:val="0"/>
              <w:spacing w:before="317" w:line="232" w:lineRule="auto"/>
              <w:ind w:right="157"/>
              <w:jc w:val="both"/>
              <w:rPr>
                <w:color w:val="000000"/>
                <w:sz w:val="24"/>
                <w:szCs w:val="24"/>
              </w:rPr>
            </w:pPr>
            <w:r>
              <w:rPr>
                <w:color w:val="000000"/>
                <w:sz w:val="24"/>
                <w:szCs w:val="24"/>
              </w:rPr>
              <w:t>Niños de 2 a 8 años</w:t>
            </w:r>
          </w:p>
        </w:tc>
        <w:tc>
          <w:tcPr>
            <w:tcW w:w="2835" w:type="dxa"/>
            <w:tcBorders>
              <w:top w:val="none" w:sz="0" w:space="0" w:color="auto"/>
              <w:bottom w:val="none" w:sz="0" w:space="0" w:color="auto"/>
              <w:right w:val="none" w:sz="0" w:space="0" w:color="auto"/>
            </w:tcBorders>
          </w:tcPr>
          <w:p w14:paraId="776D2B36" w14:textId="221BA540" w:rsidR="00E21FAE" w:rsidRDefault="00E21FAE" w:rsidP="001B2522">
            <w:pPr>
              <w:pStyle w:val="Normal1"/>
              <w:widowControl w:val="0"/>
              <w:spacing w:before="317" w:line="232" w:lineRule="auto"/>
              <w:ind w:right="157"/>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37,0</w:t>
            </w:r>
          </w:p>
        </w:tc>
      </w:tr>
      <w:tr w:rsidR="00E21FAE" w14:paraId="093AF827" w14:textId="77777777" w:rsidTr="00E21FAE">
        <w:tc>
          <w:tcPr>
            <w:cnfStyle w:val="001000000000" w:firstRow="0" w:lastRow="0" w:firstColumn="1" w:lastColumn="0" w:oddVBand="0" w:evenVBand="0" w:oddHBand="0" w:evenHBand="0" w:firstRowFirstColumn="0" w:firstRowLastColumn="0" w:lastRowFirstColumn="0" w:lastRowLastColumn="0"/>
            <w:tcW w:w="2802" w:type="dxa"/>
          </w:tcPr>
          <w:p w14:paraId="0314C64D" w14:textId="7646C74B" w:rsidR="00E21FAE" w:rsidRDefault="00E21FAE" w:rsidP="001B2522">
            <w:pPr>
              <w:pStyle w:val="Normal1"/>
              <w:widowControl w:val="0"/>
              <w:spacing w:before="317" w:line="232" w:lineRule="auto"/>
              <w:ind w:right="157"/>
              <w:jc w:val="both"/>
              <w:rPr>
                <w:color w:val="000000"/>
                <w:sz w:val="24"/>
                <w:szCs w:val="24"/>
              </w:rPr>
            </w:pPr>
            <w:r>
              <w:rPr>
                <w:color w:val="000000"/>
                <w:sz w:val="24"/>
                <w:szCs w:val="24"/>
              </w:rPr>
              <w:t>Adulto</w:t>
            </w:r>
          </w:p>
        </w:tc>
        <w:tc>
          <w:tcPr>
            <w:tcW w:w="2835" w:type="dxa"/>
          </w:tcPr>
          <w:p w14:paraId="4F083736" w14:textId="7D9CCA86" w:rsidR="00E21FAE" w:rsidRDefault="00E21FAE" w:rsidP="001B2522">
            <w:pPr>
              <w:pStyle w:val="Normal1"/>
              <w:widowControl w:val="0"/>
              <w:spacing w:before="317" w:line="232" w:lineRule="auto"/>
              <w:ind w:right="157"/>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36,0 – 37,0</w:t>
            </w:r>
          </w:p>
        </w:tc>
      </w:tr>
    </w:tbl>
    <w:p w14:paraId="27E6466B" w14:textId="77777777" w:rsidR="001B2522" w:rsidRDefault="001B2522" w:rsidP="00776759">
      <w:pPr>
        <w:widowControl w:val="0"/>
        <w:autoSpaceDE w:val="0"/>
        <w:autoSpaceDN w:val="0"/>
        <w:adjustRightInd w:val="0"/>
        <w:spacing w:after="240" w:line="340" w:lineRule="atLeast"/>
        <w:rPr>
          <w:color w:val="000000"/>
          <w:sz w:val="29"/>
          <w:szCs w:val="29"/>
          <w:lang w:val="es-ES"/>
        </w:rPr>
      </w:pPr>
    </w:p>
    <w:p w14:paraId="42D204CE" w14:textId="0CE47656" w:rsidR="00776759" w:rsidRDefault="00776759" w:rsidP="00585CA4">
      <w:pPr>
        <w:pStyle w:val="Normal1"/>
        <w:widowControl w:val="0"/>
        <w:pBdr>
          <w:top w:val="nil"/>
          <w:left w:val="nil"/>
          <w:bottom w:val="nil"/>
          <w:right w:val="nil"/>
          <w:between w:val="nil"/>
        </w:pBdr>
        <w:spacing w:before="317" w:line="232" w:lineRule="auto"/>
        <w:ind w:left="161" w:right="157" w:firstLine="1"/>
        <w:jc w:val="both"/>
        <w:rPr>
          <w:color w:val="000000"/>
          <w:sz w:val="29"/>
          <w:szCs w:val="29"/>
          <w:lang w:val="es-ES"/>
        </w:rPr>
      </w:pPr>
      <w:r w:rsidRPr="00585CA4">
        <w:rPr>
          <w:color w:val="000000"/>
        </w:rPr>
        <w:t>Cualquier aumento por sobre los límites normales, se considera fiebre. Diferencias mayores de 1oC entre la temperatura rectal y la axilar deben hacer plantear la posibilidad de un proceso inflamatorio a nivel de la pelvis (ej.: apendicitis, anexitis).</w:t>
      </w:r>
      <w:r>
        <w:rPr>
          <w:color w:val="000000"/>
          <w:sz w:val="29"/>
          <w:szCs w:val="29"/>
          <w:lang w:val="es-ES"/>
        </w:rPr>
        <w:t xml:space="preserve"> </w:t>
      </w:r>
    </w:p>
    <w:p w14:paraId="5C1118CD" w14:textId="55039B59" w:rsidR="00E21FAE" w:rsidRPr="00E21FAE" w:rsidRDefault="00E21FAE" w:rsidP="00585CA4">
      <w:pPr>
        <w:pStyle w:val="Normal1"/>
        <w:widowControl w:val="0"/>
        <w:pBdr>
          <w:top w:val="nil"/>
          <w:left w:val="nil"/>
          <w:bottom w:val="nil"/>
          <w:right w:val="nil"/>
          <w:between w:val="nil"/>
        </w:pBdr>
        <w:spacing w:before="317" w:line="232" w:lineRule="auto"/>
        <w:ind w:left="161" w:right="157" w:firstLine="1"/>
        <w:jc w:val="both"/>
        <w:rPr>
          <w:color w:val="000000"/>
          <w:sz w:val="24"/>
          <w:szCs w:val="24"/>
        </w:rPr>
      </w:pPr>
      <w:r w:rsidRPr="00E21FAE">
        <w:rPr>
          <w:color w:val="000000"/>
          <w:sz w:val="24"/>
          <w:szCs w:val="24"/>
        </w:rPr>
        <w:t>Clasificación de la temperatura según intensidad (Tº axilar)</w:t>
      </w:r>
    </w:p>
    <w:tbl>
      <w:tblPr>
        <w:tblStyle w:val="Listaclara-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654"/>
      </w:tblGrid>
      <w:tr w:rsidR="00E21FAE" w14:paraId="2D61BDB0" w14:textId="77777777" w:rsidTr="00E21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64E09F6" w14:textId="1DAFAA14" w:rsidR="00E21FAE" w:rsidRDefault="00E21FAE" w:rsidP="00585CA4">
            <w:pPr>
              <w:pStyle w:val="Normal1"/>
              <w:widowControl w:val="0"/>
              <w:spacing w:before="317" w:line="232" w:lineRule="auto"/>
              <w:ind w:right="157"/>
              <w:jc w:val="both"/>
              <w:rPr>
                <w:color w:val="000000"/>
                <w:sz w:val="29"/>
                <w:szCs w:val="29"/>
                <w:lang w:val="es-ES"/>
              </w:rPr>
            </w:pPr>
            <w:r>
              <w:rPr>
                <w:color w:val="000000"/>
                <w:sz w:val="29"/>
                <w:szCs w:val="29"/>
                <w:lang w:val="es-ES"/>
              </w:rPr>
              <w:t>Clasificación</w:t>
            </w:r>
          </w:p>
        </w:tc>
        <w:tc>
          <w:tcPr>
            <w:tcW w:w="5654" w:type="dxa"/>
          </w:tcPr>
          <w:p w14:paraId="4AE0CE93" w14:textId="10E988D9" w:rsidR="00E21FAE" w:rsidRDefault="00E21FAE" w:rsidP="00585CA4">
            <w:pPr>
              <w:pStyle w:val="Normal1"/>
              <w:widowControl w:val="0"/>
              <w:spacing w:before="317" w:line="232" w:lineRule="auto"/>
              <w:ind w:right="157"/>
              <w:jc w:val="both"/>
              <w:cnfStyle w:val="100000000000" w:firstRow="1" w:lastRow="0" w:firstColumn="0" w:lastColumn="0" w:oddVBand="0" w:evenVBand="0" w:oddHBand="0" w:evenHBand="0" w:firstRowFirstColumn="0" w:firstRowLastColumn="0" w:lastRowFirstColumn="0" w:lastRowLastColumn="0"/>
              <w:rPr>
                <w:color w:val="000000"/>
                <w:sz w:val="29"/>
                <w:szCs w:val="29"/>
                <w:lang w:val="es-ES"/>
              </w:rPr>
            </w:pPr>
            <w:r>
              <w:rPr>
                <w:color w:val="000000"/>
                <w:sz w:val="29"/>
                <w:szCs w:val="29"/>
                <w:lang w:val="es-ES"/>
              </w:rPr>
              <w:t>Descripción</w:t>
            </w:r>
          </w:p>
        </w:tc>
      </w:tr>
      <w:tr w:rsidR="00E21FAE" w14:paraId="1BFB3140" w14:textId="77777777" w:rsidTr="00E2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top w:val="none" w:sz="0" w:space="0" w:color="auto"/>
              <w:left w:val="none" w:sz="0" w:space="0" w:color="auto"/>
              <w:bottom w:val="none" w:sz="0" w:space="0" w:color="auto"/>
            </w:tcBorders>
          </w:tcPr>
          <w:p w14:paraId="19B6CC13" w14:textId="6A33A853" w:rsidR="00E21FAE" w:rsidRPr="00E21FAE" w:rsidRDefault="00E21FAE" w:rsidP="00E21FAE">
            <w:pPr>
              <w:pStyle w:val="Normal1"/>
              <w:widowControl w:val="0"/>
              <w:spacing w:before="317" w:line="232" w:lineRule="auto"/>
              <w:ind w:left="161" w:right="157" w:firstLine="1"/>
              <w:jc w:val="both"/>
              <w:rPr>
                <w:color w:val="000000"/>
              </w:rPr>
            </w:pPr>
            <w:r w:rsidRPr="00E21FAE">
              <w:rPr>
                <w:color w:val="000000"/>
              </w:rPr>
              <w:t>Hipotermia</w:t>
            </w:r>
          </w:p>
        </w:tc>
        <w:tc>
          <w:tcPr>
            <w:tcW w:w="5654" w:type="dxa"/>
            <w:tcBorders>
              <w:top w:val="none" w:sz="0" w:space="0" w:color="auto"/>
              <w:bottom w:val="none" w:sz="0" w:space="0" w:color="auto"/>
              <w:right w:val="none" w:sz="0" w:space="0" w:color="auto"/>
            </w:tcBorders>
          </w:tcPr>
          <w:p w14:paraId="14BFC527" w14:textId="37EF54C6" w:rsidR="00E21FAE" w:rsidRPr="00E21FAE" w:rsidRDefault="00E21FAE" w:rsidP="00E21FAE">
            <w:pPr>
              <w:pStyle w:val="Normal1"/>
              <w:widowControl w:val="0"/>
              <w:spacing w:before="317" w:line="232" w:lineRule="auto"/>
              <w:ind w:left="161" w:right="157" w:firstLine="1"/>
              <w:jc w:val="both"/>
              <w:cnfStyle w:val="000000100000" w:firstRow="0" w:lastRow="0" w:firstColumn="0" w:lastColumn="0" w:oddVBand="0" w:evenVBand="0" w:oddHBand="1" w:evenHBand="0" w:firstRowFirstColumn="0" w:firstRowLastColumn="0" w:lastRowFirstColumn="0" w:lastRowLastColumn="0"/>
              <w:rPr>
                <w:color w:val="000000"/>
              </w:rPr>
            </w:pPr>
            <w:r w:rsidRPr="00E21FAE">
              <w:rPr>
                <w:color w:val="000000"/>
              </w:rPr>
              <w:t>Tº menor a 35ºC</w:t>
            </w:r>
          </w:p>
        </w:tc>
      </w:tr>
      <w:tr w:rsidR="00E21FAE" w14:paraId="736EDA95" w14:textId="77777777" w:rsidTr="00E21FAE">
        <w:tc>
          <w:tcPr>
            <w:cnfStyle w:val="001000000000" w:firstRow="0" w:lastRow="0" w:firstColumn="1" w:lastColumn="0" w:oddVBand="0" w:evenVBand="0" w:oddHBand="0" w:evenHBand="0" w:firstRowFirstColumn="0" w:firstRowLastColumn="0" w:lastRowFirstColumn="0" w:lastRowLastColumn="0"/>
            <w:tcW w:w="3652" w:type="dxa"/>
          </w:tcPr>
          <w:p w14:paraId="0E9D340D" w14:textId="5ACD5A88" w:rsidR="00E21FAE" w:rsidRPr="00E21FAE" w:rsidRDefault="00E21FAE" w:rsidP="00E21FAE">
            <w:pPr>
              <w:pStyle w:val="Normal1"/>
              <w:widowControl w:val="0"/>
              <w:spacing w:before="317" w:line="232" w:lineRule="auto"/>
              <w:ind w:left="161" w:right="157" w:firstLine="1"/>
              <w:jc w:val="both"/>
              <w:rPr>
                <w:color w:val="000000"/>
              </w:rPr>
            </w:pPr>
            <w:r w:rsidRPr="00E21FAE">
              <w:rPr>
                <w:color w:val="000000"/>
              </w:rPr>
              <w:t>Afebril</w:t>
            </w:r>
          </w:p>
        </w:tc>
        <w:tc>
          <w:tcPr>
            <w:tcW w:w="5654" w:type="dxa"/>
          </w:tcPr>
          <w:p w14:paraId="3FE29B5B" w14:textId="5FF00706" w:rsidR="00E21FAE" w:rsidRPr="00E21FAE" w:rsidRDefault="00EA299B" w:rsidP="00E21FAE">
            <w:pPr>
              <w:pStyle w:val="Normal1"/>
              <w:widowControl w:val="0"/>
              <w:spacing w:before="317" w:line="232" w:lineRule="auto"/>
              <w:ind w:left="161" w:right="157" w:firstLine="1"/>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Tº normal, entre 36º y 37º C</w:t>
            </w:r>
          </w:p>
        </w:tc>
      </w:tr>
      <w:tr w:rsidR="00E21FAE" w14:paraId="03A80EA8" w14:textId="77777777" w:rsidTr="00E2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top w:val="none" w:sz="0" w:space="0" w:color="auto"/>
              <w:left w:val="none" w:sz="0" w:space="0" w:color="auto"/>
              <w:bottom w:val="none" w:sz="0" w:space="0" w:color="auto"/>
            </w:tcBorders>
          </w:tcPr>
          <w:p w14:paraId="7EC46EE0" w14:textId="60515947" w:rsidR="00E21FAE" w:rsidRPr="00E21FAE" w:rsidRDefault="00E21FAE" w:rsidP="00E21FAE">
            <w:pPr>
              <w:pStyle w:val="Normal1"/>
              <w:widowControl w:val="0"/>
              <w:spacing w:before="317" w:line="232" w:lineRule="auto"/>
              <w:ind w:left="161" w:right="157" w:firstLine="1"/>
              <w:jc w:val="both"/>
              <w:rPr>
                <w:color w:val="000000"/>
              </w:rPr>
            </w:pPr>
            <w:r w:rsidRPr="00E21FAE">
              <w:rPr>
                <w:color w:val="000000"/>
              </w:rPr>
              <w:t>Subfebril o febrículas</w:t>
            </w:r>
          </w:p>
        </w:tc>
        <w:tc>
          <w:tcPr>
            <w:tcW w:w="5654" w:type="dxa"/>
            <w:tcBorders>
              <w:top w:val="none" w:sz="0" w:space="0" w:color="auto"/>
              <w:bottom w:val="none" w:sz="0" w:space="0" w:color="auto"/>
              <w:right w:val="none" w:sz="0" w:space="0" w:color="auto"/>
            </w:tcBorders>
          </w:tcPr>
          <w:p w14:paraId="50DE852E" w14:textId="0DF11C66" w:rsidR="00E21FAE" w:rsidRPr="00E21FAE" w:rsidRDefault="00EA299B" w:rsidP="00E21FAE">
            <w:pPr>
              <w:pStyle w:val="Normal1"/>
              <w:widowControl w:val="0"/>
              <w:spacing w:before="317" w:line="232" w:lineRule="auto"/>
              <w:ind w:left="161" w:right="157" w:firstLine="1"/>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Tº entre 37º C y 37,4ºC</w:t>
            </w:r>
          </w:p>
        </w:tc>
      </w:tr>
      <w:tr w:rsidR="00E21FAE" w14:paraId="7A3EEEEB" w14:textId="77777777" w:rsidTr="00E21FAE">
        <w:tc>
          <w:tcPr>
            <w:cnfStyle w:val="001000000000" w:firstRow="0" w:lastRow="0" w:firstColumn="1" w:lastColumn="0" w:oddVBand="0" w:evenVBand="0" w:oddHBand="0" w:evenHBand="0" w:firstRowFirstColumn="0" w:firstRowLastColumn="0" w:lastRowFirstColumn="0" w:lastRowLastColumn="0"/>
            <w:tcW w:w="3652" w:type="dxa"/>
          </w:tcPr>
          <w:p w14:paraId="6146E772" w14:textId="4499856D" w:rsidR="00E21FAE" w:rsidRPr="00E21FAE" w:rsidRDefault="00E21FAE" w:rsidP="00E21FAE">
            <w:pPr>
              <w:pStyle w:val="Normal1"/>
              <w:widowControl w:val="0"/>
              <w:spacing w:before="317" w:line="232" w:lineRule="auto"/>
              <w:ind w:left="161" w:right="157" w:firstLine="1"/>
              <w:jc w:val="both"/>
              <w:rPr>
                <w:color w:val="000000"/>
              </w:rPr>
            </w:pPr>
            <w:r w:rsidRPr="00E21FAE">
              <w:rPr>
                <w:color w:val="000000"/>
              </w:rPr>
              <w:t>Febril</w:t>
            </w:r>
            <w:r w:rsidR="00B77737">
              <w:rPr>
                <w:color w:val="000000"/>
              </w:rPr>
              <w:t xml:space="preserve"> </w:t>
            </w:r>
          </w:p>
        </w:tc>
        <w:tc>
          <w:tcPr>
            <w:tcW w:w="5654" w:type="dxa"/>
          </w:tcPr>
          <w:p w14:paraId="7829E4E4" w14:textId="03EFB4CC" w:rsidR="00E21FAE" w:rsidRPr="00E21FAE" w:rsidRDefault="00EA299B" w:rsidP="00E21FAE">
            <w:pPr>
              <w:pStyle w:val="Normal1"/>
              <w:widowControl w:val="0"/>
              <w:spacing w:before="317" w:line="232" w:lineRule="auto"/>
              <w:ind w:left="161" w:right="157" w:firstLine="1"/>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Tº mayor o igual a 37,5ºC</w:t>
            </w:r>
          </w:p>
        </w:tc>
      </w:tr>
      <w:tr w:rsidR="00E21FAE" w14:paraId="3F29FB08" w14:textId="77777777" w:rsidTr="00E2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top w:val="none" w:sz="0" w:space="0" w:color="auto"/>
              <w:left w:val="none" w:sz="0" w:space="0" w:color="auto"/>
              <w:bottom w:val="none" w:sz="0" w:space="0" w:color="auto"/>
            </w:tcBorders>
          </w:tcPr>
          <w:p w14:paraId="5B60A362" w14:textId="0941AF50" w:rsidR="00E21FAE" w:rsidRPr="00E21FAE" w:rsidRDefault="00E21FAE" w:rsidP="00E21FAE">
            <w:pPr>
              <w:pStyle w:val="Normal1"/>
              <w:widowControl w:val="0"/>
              <w:spacing w:before="317" w:line="232" w:lineRule="auto"/>
              <w:ind w:left="161" w:right="157" w:firstLine="1"/>
              <w:jc w:val="both"/>
              <w:rPr>
                <w:color w:val="000000"/>
              </w:rPr>
            </w:pPr>
            <w:r w:rsidRPr="00E21FAE">
              <w:rPr>
                <w:color w:val="000000"/>
              </w:rPr>
              <w:t>Hiperpirexia</w:t>
            </w:r>
          </w:p>
        </w:tc>
        <w:tc>
          <w:tcPr>
            <w:tcW w:w="5654" w:type="dxa"/>
            <w:tcBorders>
              <w:top w:val="none" w:sz="0" w:space="0" w:color="auto"/>
              <w:bottom w:val="none" w:sz="0" w:space="0" w:color="auto"/>
              <w:right w:val="none" w:sz="0" w:space="0" w:color="auto"/>
            </w:tcBorders>
          </w:tcPr>
          <w:p w14:paraId="2568C3BD" w14:textId="478F815E" w:rsidR="00E21FAE" w:rsidRPr="00E21FAE" w:rsidRDefault="00B77737" w:rsidP="00E21FAE">
            <w:pPr>
              <w:pStyle w:val="Normal1"/>
              <w:widowControl w:val="0"/>
              <w:spacing w:before="317" w:line="232" w:lineRule="auto"/>
              <w:ind w:left="161" w:right="157" w:firstLine="1"/>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Fiebre muy alta, Tº mayor a 41ºC</w:t>
            </w:r>
          </w:p>
        </w:tc>
      </w:tr>
    </w:tbl>
    <w:p w14:paraId="58FF4B96" w14:textId="77777777" w:rsidR="00E21FAE" w:rsidRDefault="00E21FAE" w:rsidP="00585CA4">
      <w:pPr>
        <w:pStyle w:val="Normal1"/>
        <w:widowControl w:val="0"/>
        <w:pBdr>
          <w:top w:val="nil"/>
          <w:left w:val="nil"/>
          <w:bottom w:val="nil"/>
          <w:right w:val="nil"/>
          <w:between w:val="nil"/>
        </w:pBdr>
        <w:spacing w:before="317" w:line="232" w:lineRule="auto"/>
        <w:ind w:left="161" w:right="157" w:firstLine="1"/>
        <w:jc w:val="both"/>
        <w:rPr>
          <w:color w:val="000000"/>
          <w:sz w:val="29"/>
          <w:szCs w:val="29"/>
          <w:lang w:val="es-ES"/>
        </w:rPr>
      </w:pPr>
    </w:p>
    <w:p w14:paraId="16F14DC3" w14:textId="77777777" w:rsidR="00E21FAE" w:rsidRDefault="00E21FAE" w:rsidP="00585CA4">
      <w:pPr>
        <w:pStyle w:val="Normal1"/>
        <w:widowControl w:val="0"/>
        <w:pBdr>
          <w:top w:val="nil"/>
          <w:left w:val="nil"/>
          <w:bottom w:val="nil"/>
          <w:right w:val="nil"/>
          <w:between w:val="nil"/>
        </w:pBdr>
        <w:spacing w:before="317" w:line="232" w:lineRule="auto"/>
        <w:ind w:left="161" w:right="157" w:firstLine="1"/>
        <w:jc w:val="both"/>
        <w:rPr>
          <w:color w:val="000000"/>
          <w:sz w:val="29"/>
          <w:szCs w:val="29"/>
          <w:lang w:val="es-ES"/>
        </w:rPr>
      </w:pPr>
    </w:p>
    <w:p w14:paraId="4240EAC9" w14:textId="77777777" w:rsidR="00E21FAE" w:rsidRDefault="00E21FAE" w:rsidP="00585CA4">
      <w:pPr>
        <w:pStyle w:val="Normal1"/>
        <w:widowControl w:val="0"/>
        <w:pBdr>
          <w:top w:val="nil"/>
          <w:left w:val="nil"/>
          <w:bottom w:val="nil"/>
          <w:right w:val="nil"/>
          <w:between w:val="nil"/>
        </w:pBdr>
        <w:spacing w:before="317" w:line="232" w:lineRule="auto"/>
        <w:ind w:left="161" w:right="157" w:firstLine="1"/>
        <w:jc w:val="both"/>
        <w:rPr>
          <w:rFonts w:ascii="Times Roman" w:hAnsi="Times Roman" w:cs="Times Roman"/>
          <w:color w:val="000000"/>
          <w:sz w:val="24"/>
          <w:szCs w:val="24"/>
          <w:lang w:val="es-ES"/>
        </w:rPr>
      </w:pPr>
    </w:p>
    <w:p w14:paraId="0E0F21BD" w14:textId="77777777" w:rsidR="00776759" w:rsidRPr="00D55396" w:rsidRDefault="00776759" w:rsidP="00D55396">
      <w:pPr>
        <w:pStyle w:val="Normal1"/>
        <w:widowControl w:val="0"/>
        <w:pBdr>
          <w:top w:val="nil"/>
          <w:left w:val="nil"/>
          <w:bottom w:val="nil"/>
          <w:right w:val="nil"/>
          <w:between w:val="nil"/>
        </w:pBdr>
        <w:spacing w:before="317" w:line="232" w:lineRule="auto"/>
        <w:ind w:left="161" w:right="157" w:firstLine="1"/>
        <w:rPr>
          <w:color w:val="000000"/>
        </w:rPr>
      </w:pPr>
      <w:r w:rsidRPr="00D55396">
        <w:rPr>
          <w:color w:val="000000"/>
        </w:rPr>
        <w:t xml:space="preserve">La temperatura se mide a través de un aparato llamado termómetro. </w:t>
      </w:r>
    </w:p>
    <w:p w14:paraId="33F002B5" w14:textId="5D73AC7C" w:rsidR="001B2522" w:rsidRDefault="00776759" w:rsidP="00940B17">
      <w:pPr>
        <w:pStyle w:val="Normal1"/>
        <w:widowControl w:val="0"/>
        <w:pBdr>
          <w:top w:val="nil"/>
          <w:left w:val="nil"/>
          <w:bottom w:val="nil"/>
          <w:right w:val="nil"/>
          <w:between w:val="nil"/>
        </w:pBdr>
        <w:spacing w:before="317" w:line="232" w:lineRule="auto"/>
        <w:ind w:left="161" w:right="157" w:firstLine="1"/>
        <w:jc w:val="both"/>
        <w:rPr>
          <w:color w:val="000000"/>
        </w:rPr>
      </w:pPr>
      <w:r w:rsidRPr="00D55396">
        <w:rPr>
          <w:color w:val="000000"/>
        </w:rPr>
        <w:t xml:space="preserve">Existen termómetros de mercurio, sin embargo se recomienda no utilizarlos por ser frágiles y contener este metal considerado tóxico. Actualmente es preferible utilizar para su medición, termómetros digitales. En el mercado hay una amplia gama de estos artículos, encontrándose termómetros para axila, frente, oído, etc. </w:t>
      </w:r>
    </w:p>
    <w:p w14:paraId="19A49F37" w14:textId="5B9F0537" w:rsidR="001B2522" w:rsidRDefault="00940B17">
      <w:pPr>
        <w:pStyle w:val="Normal1"/>
        <w:widowControl w:val="0"/>
        <w:pBdr>
          <w:top w:val="nil"/>
          <w:left w:val="nil"/>
          <w:bottom w:val="nil"/>
          <w:right w:val="nil"/>
          <w:between w:val="nil"/>
        </w:pBdr>
        <w:spacing w:before="320" w:line="263" w:lineRule="auto"/>
        <w:ind w:left="160" w:right="161" w:firstLine="2"/>
        <w:jc w:val="both"/>
        <w:rPr>
          <w:color w:val="000000"/>
        </w:rPr>
      </w:pPr>
      <w:r>
        <w:rPr>
          <w:noProof/>
          <w:color w:val="000000"/>
          <w:lang w:val="es-CL" w:eastAsia="es-CL"/>
        </w:rPr>
        <w:lastRenderedPageBreak/>
        <w:drawing>
          <wp:inline distT="0" distB="0" distL="0" distR="0" wp14:anchorId="01B69944" wp14:editId="416505DF">
            <wp:extent cx="4907280" cy="1666240"/>
            <wp:effectExtent l="0" t="0" r="0" b="10160"/>
            <wp:docPr id="82" name="Imagen 82" descr="Macintosh HD:Users:Ale:Download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cintosh HD:Users:Ale:Downloads:images.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7280" cy="1666240"/>
                    </a:xfrm>
                    <a:prstGeom prst="rect">
                      <a:avLst/>
                    </a:prstGeom>
                    <a:noFill/>
                    <a:ln>
                      <a:noFill/>
                    </a:ln>
                  </pic:spPr>
                </pic:pic>
              </a:graphicData>
            </a:graphic>
          </wp:inline>
        </w:drawing>
      </w:r>
    </w:p>
    <w:p w14:paraId="0DA3BF12" w14:textId="1D706D09" w:rsidR="00C573FA" w:rsidRDefault="00940B17">
      <w:pPr>
        <w:pStyle w:val="Normal1"/>
        <w:widowControl w:val="0"/>
        <w:pBdr>
          <w:top w:val="nil"/>
          <w:left w:val="nil"/>
          <w:bottom w:val="nil"/>
          <w:right w:val="nil"/>
          <w:between w:val="nil"/>
        </w:pBdr>
        <w:spacing w:before="320" w:line="263" w:lineRule="auto"/>
        <w:ind w:left="160" w:right="161" w:firstLine="2"/>
        <w:jc w:val="both"/>
        <w:rPr>
          <w:color w:val="000000"/>
        </w:rPr>
      </w:pPr>
      <w:r>
        <w:rPr>
          <w:noProof/>
          <w:color w:val="000000"/>
          <w:lang w:val="es-CL" w:eastAsia="es-CL"/>
        </w:rPr>
        <w:drawing>
          <wp:anchor distT="0" distB="0" distL="114300" distR="114300" simplePos="0" relativeHeight="251659264" behindDoc="0" locked="0" layoutInCell="1" allowOverlap="1" wp14:anchorId="77C77A7F" wp14:editId="7D13A166">
            <wp:simplePos x="0" y="0"/>
            <wp:positionH relativeFrom="column">
              <wp:posOffset>4686300</wp:posOffset>
            </wp:positionH>
            <wp:positionV relativeFrom="paragraph">
              <wp:posOffset>189865</wp:posOffset>
            </wp:positionV>
            <wp:extent cx="1339215" cy="2595245"/>
            <wp:effectExtent l="0" t="0" r="6985" b="0"/>
            <wp:wrapNone/>
            <wp:docPr id="85" name="Imagen 85" descr="Macintosh HD:Users:Ale:Downloads:termometro-digital-de-la-frente-frente-a-la-fiebre-del-oido-D_NQ_NP_644717-CBT43395973483_09202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acintosh HD:Users:Ale:Downloads:termometro-digital-de-la-frente-frente-a-la-fiebre-del-oido-D_NQ_NP_644717-CBT43395973483_092020-F.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215" cy="259524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color w:val="000000"/>
          <w:lang w:val="es-CL" w:eastAsia="es-CL"/>
        </w:rPr>
        <w:drawing>
          <wp:anchor distT="0" distB="0" distL="114300" distR="114300" simplePos="0" relativeHeight="251658240" behindDoc="0" locked="0" layoutInCell="1" allowOverlap="1" wp14:anchorId="75581714" wp14:editId="48BA0E8B">
            <wp:simplePos x="0" y="0"/>
            <wp:positionH relativeFrom="column">
              <wp:posOffset>2514600</wp:posOffset>
            </wp:positionH>
            <wp:positionV relativeFrom="paragraph">
              <wp:posOffset>418465</wp:posOffset>
            </wp:positionV>
            <wp:extent cx="1953895" cy="1953895"/>
            <wp:effectExtent l="0" t="0" r="1905" b="1905"/>
            <wp:wrapNone/>
            <wp:docPr id="84" name="Imagen 84" descr="Macintosh HD:Users:Ale:Downloads:8293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cintosh HD:Users:Ale:Downloads:829303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53895" cy="195389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color w:val="000000"/>
          <w:lang w:val="es-CL" w:eastAsia="es-CL"/>
        </w:rPr>
        <w:drawing>
          <wp:inline distT="0" distB="0" distL="0" distR="0" wp14:anchorId="3BC420BB" wp14:editId="76620F62">
            <wp:extent cx="2296795" cy="2260547"/>
            <wp:effectExtent l="0" t="0" r="0" b="635"/>
            <wp:docPr id="83" name="Imagen 83" descr="Macintosh HD:Users:Ale:Downloa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cintosh HD:Users:Ale:Downloads: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6883" cy="2260634"/>
                    </a:xfrm>
                    <a:prstGeom prst="rect">
                      <a:avLst/>
                    </a:prstGeom>
                    <a:noFill/>
                    <a:ln>
                      <a:noFill/>
                    </a:ln>
                  </pic:spPr>
                </pic:pic>
              </a:graphicData>
            </a:graphic>
          </wp:inline>
        </w:drawing>
      </w:r>
    </w:p>
    <w:p w14:paraId="5D85C773" w14:textId="156F2679" w:rsidR="00C573FA" w:rsidRDefault="00C573FA">
      <w:pPr>
        <w:pStyle w:val="Normal1"/>
        <w:widowControl w:val="0"/>
        <w:pBdr>
          <w:top w:val="nil"/>
          <w:left w:val="nil"/>
          <w:bottom w:val="nil"/>
          <w:right w:val="nil"/>
          <w:between w:val="nil"/>
        </w:pBdr>
        <w:spacing w:before="320" w:line="263" w:lineRule="auto"/>
        <w:ind w:left="160" w:right="161" w:firstLine="2"/>
        <w:jc w:val="both"/>
        <w:rPr>
          <w:color w:val="000000"/>
        </w:rPr>
      </w:pPr>
    </w:p>
    <w:p w14:paraId="704162C9" w14:textId="7794AB51" w:rsidR="00C573FA" w:rsidRDefault="00475042">
      <w:pPr>
        <w:pStyle w:val="Normal1"/>
        <w:widowControl w:val="0"/>
        <w:pBdr>
          <w:top w:val="nil"/>
          <w:left w:val="nil"/>
          <w:bottom w:val="nil"/>
          <w:right w:val="nil"/>
          <w:between w:val="nil"/>
        </w:pBdr>
        <w:spacing w:before="320" w:line="263" w:lineRule="auto"/>
        <w:ind w:left="160" w:right="161" w:firstLine="2"/>
        <w:jc w:val="both"/>
        <w:rPr>
          <w:color w:val="000000"/>
        </w:rPr>
      </w:pPr>
      <w:r>
        <w:rPr>
          <w:color w:val="000000"/>
        </w:rPr>
        <w:t>B: PULSO</w:t>
      </w:r>
    </w:p>
    <w:p w14:paraId="4EA7F494" w14:textId="77777777" w:rsidR="00475042" w:rsidRPr="00475042" w:rsidRDefault="00475042" w:rsidP="00475042">
      <w:pPr>
        <w:pStyle w:val="Normal1"/>
        <w:widowControl w:val="0"/>
        <w:pBdr>
          <w:top w:val="nil"/>
          <w:left w:val="nil"/>
          <w:bottom w:val="nil"/>
          <w:right w:val="nil"/>
          <w:between w:val="nil"/>
        </w:pBdr>
        <w:spacing w:before="317" w:line="232" w:lineRule="auto"/>
        <w:ind w:left="161" w:right="157" w:firstLine="1"/>
        <w:jc w:val="both"/>
        <w:rPr>
          <w:color w:val="000000"/>
        </w:rPr>
      </w:pPr>
      <w:r w:rsidRPr="00475042">
        <w:rPr>
          <w:color w:val="000000"/>
          <w:lang w:val="es-ES"/>
        </w:rPr>
        <w:t>Es la onda pulsátil de la sangre, originada en la contracción del ventrículo izquierdo del corazón y que resulta de la expansión y contracción regular del calibre de las arterias</w:t>
      </w:r>
    </w:p>
    <w:p w14:paraId="44C462D5" w14:textId="424CA590" w:rsidR="002F0075" w:rsidRPr="002F0075" w:rsidRDefault="002F0075" w:rsidP="002F0075">
      <w:pPr>
        <w:pStyle w:val="Normal1"/>
        <w:widowControl w:val="0"/>
        <w:pBdr>
          <w:top w:val="nil"/>
          <w:left w:val="nil"/>
          <w:bottom w:val="nil"/>
          <w:right w:val="nil"/>
          <w:between w:val="nil"/>
        </w:pBdr>
        <w:spacing w:before="317" w:line="232" w:lineRule="auto"/>
        <w:ind w:left="161" w:right="157" w:firstLine="1"/>
        <w:jc w:val="both"/>
        <w:rPr>
          <w:color w:val="000000"/>
          <w:lang w:val="es-ES"/>
        </w:rPr>
      </w:pPr>
      <w:r w:rsidRPr="002F0075">
        <w:rPr>
          <w:color w:val="000000"/>
          <w:lang w:val="es-ES"/>
        </w:rPr>
        <w:t>El ritmo del pulso es la medida de la frecuencia cardiaca</w:t>
      </w:r>
      <w:r w:rsidR="001039E7">
        <w:rPr>
          <w:color w:val="000000"/>
          <w:lang w:val="es-ES"/>
        </w:rPr>
        <w:t xml:space="preserve"> (FC)</w:t>
      </w:r>
      <w:r w:rsidRPr="002F0075">
        <w:rPr>
          <w:color w:val="000000"/>
          <w:lang w:val="es-ES"/>
        </w:rPr>
        <w:t xml:space="preserve">, es decir, del número de veces que el corazón late por minuto. Cuando el corazón impulsa la sangre a través de las arterias, las arterias se expanden y se contraen con el flujo de la sangre. Al tomar el pulso no sólo se mide la frecuencia cardiaca, sino que también puede indicar: </w:t>
      </w:r>
    </w:p>
    <w:p w14:paraId="4EE7937D" w14:textId="77777777" w:rsidR="002F0075" w:rsidRDefault="002F0075" w:rsidP="002F0075">
      <w:pPr>
        <w:pStyle w:val="Normal1"/>
        <w:widowControl w:val="0"/>
        <w:numPr>
          <w:ilvl w:val="0"/>
          <w:numId w:val="8"/>
        </w:numPr>
        <w:pBdr>
          <w:top w:val="nil"/>
          <w:left w:val="nil"/>
          <w:bottom w:val="nil"/>
          <w:right w:val="nil"/>
          <w:between w:val="nil"/>
        </w:pBdr>
        <w:spacing w:before="317" w:line="232" w:lineRule="auto"/>
        <w:ind w:right="157"/>
        <w:jc w:val="both"/>
        <w:rPr>
          <w:color w:val="000000"/>
          <w:lang w:val="es-ES"/>
        </w:rPr>
      </w:pPr>
      <w:r w:rsidRPr="002F0075">
        <w:rPr>
          <w:color w:val="000000"/>
          <w:lang w:val="es-ES"/>
        </w:rPr>
        <w:t>El ritmo del corazón.</w:t>
      </w:r>
    </w:p>
    <w:p w14:paraId="3D10645A" w14:textId="2512138E" w:rsidR="002F0075" w:rsidRPr="002F0075" w:rsidRDefault="002F0075" w:rsidP="002F0075">
      <w:pPr>
        <w:pStyle w:val="Normal1"/>
        <w:widowControl w:val="0"/>
        <w:numPr>
          <w:ilvl w:val="0"/>
          <w:numId w:val="8"/>
        </w:numPr>
        <w:pBdr>
          <w:top w:val="nil"/>
          <w:left w:val="nil"/>
          <w:bottom w:val="nil"/>
          <w:right w:val="nil"/>
          <w:between w:val="nil"/>
        </w:pBdr>
        <w:spacing w:before="317" w:line="232" w:lineRule="auto"/>
        <w:ind w:right="157"/>
        <w:jc w:val="both"/>
        <w:rPr>
          <w:color w:val="000000"/>
          <w:lang w:val="es-ES"/>
        </w:rPr>
      </w:pPr>
      <w:r w:rsidRPr="002F0075">
        <w:rPr>
          <w:color w:val="000000"/>
          <w:lang w:val="es-ES"/>
        </w:rPr>
        <w:t xml:space="preserve">La fuerza de los latidos. </w:t>
      </w:r>
    </w:p>
    <w:p w14:paraId="5DE5D587" w14:textId="77777777" w:rsidR="00C573FA" w:rsidRDefault="00C573FA">
      <w:pPr>
        <w:pStyle w:val="Normal1"/>
        <w:widowControl w:val="0"/>
        <w:pBdr>
          <w:top w:val="nil"/>
          <w:left w:val="nil"/>
          <w:bottom w:val="nil"/>
          <w:right w:val="nil"/>
          <w:between w:val="nil"/>
        </w:pBdr>
        <w:spacing w:before="320" w:line="263" w:lineRule="auto"/>
        <w:ind w:left="160" w:right="161" w:firstLine="2"/>
        <w:jc w:val="both"/>
        <w:rPr>
          <w:color w:val="000000"/>
        </w:rPr>
      </w:pPr>
    </w:p>
    <w:p w14:paraId="7AFE1A87" w14:textId="5CCE23B3" w:rsidR="002F0075" w:rsidRDefault="002F0075" w:rsidP="002F0075">
      <w:pPr>
        <w:pStyle w:val="Normal1"/>
        <w:widowControl w:val="0"/>
        <w:pBdr>
          <w:top w:val="nil"/>
          <w:left w:val="nil"/>
          <w:bottom w:val="nil"/>
          <w:right w:val="nil"/>
          <w:between w:val="nil"/>
        </w:pBdr>
        <w:spacing w:before="317" w:line="232" w:lineRule="auto"/>
        <w:ind w:left="161" w:right="157" w:firstLine="1"/>
        <w:jc w:val="both"/>
        <w:rPr>
          <w:color w:val="000000"/>
          <w:lang w:val="es-ES"/>
        </w:rPr>
      </w:pPr>
      <w:r w:rsidRPr="002F0075">
        <w:rPr>
          <w:color w:val="000000"/>
          <w:lang w:val="es-ES"/>
        </w:rPr>
        <w:t>El pulso puede fluctuar y ser afectado por: la edad, el sexo, el ejercicio, las enfermedades, el estrés, la fiebre, por medicamentos, hemorragias o les</w:t>
      </w:r>
      <w:r>
        <w:rPr>
          <w:color w:val="000000"/>
          <w:lang w:val="es-ES"/>
        </w:rPr>
        <w:t>iones, cambios de posición, etc</w:t>
      </w:r>
      <w:r w:rsidRPr="002F0075">
        <w:rPr>
          <w:color w:val="000000"/>
          <w:lang w:val="es-ES"/>
        </w:rPr>
        <w:t xml:space="preserve">. Los deportistas, como los corredores, que hacen mucho ejercicio cardiovascular, pueden tener ritmos cardiacos de hasta 40 latidos por minuto sin tener ningún problema fisiológico. </w:t>
      </w:r>
    </w:p>
    <w:p w14:paraId="6B3C66F0" w14:textId="0745E806" w:rsidR="008F557C" w:rsidRDefault="008F557C" w:rsidP="002F0075">
      <w:pPr>
        <w:pStyle w:val="Normal1"/>
        <w:widowControl w:val="0"/>
        <w:pBdr>
          <w:top w:val="nil"/>
          <w:left w:val="nil"/>
          <w:bottom w:val="nil"/>
          <w:right w:val="nil"/>
          <w:between w:val="nil"/>
        </w:pBdr>
        <w:spacing w:before="317" w:line="232" w:lineRule="auto"/>
        <w:ind w:left="161" w:right="157" w:firstLine="1"/>
        <w:jc w:val="both"/>
        <w:rPr>
          <w:color w:val="000000"/>
          <w:lang w:val="es-ES"/>
        </w:rPr>
      </w:pPr>
    </w:p>
    <w:p w14:paraId="1FE2D1C6" w14:textId="5B96571E" w:rsidR="008F557C" w:rsidRDefault="008F557C" w:rsidP="002F0075">
      <w:pPr>
        <w:pStyle w:val="Normal1"/>
        <w:widowControl w:val="0"/>
        <w:pBdr>
          <w:top w:val="nil"/>
          <w:left w:val="nil"/>
          <w:bottom w:val="nil"/>
          <w:right w:val="nil"/>
          <w:between w:val="nil"/>
        </w:pBdr>
        <w:spacing w:before="317" w:line="232" w:lineRule="auto"/>
        <w:ind w:left="161" w:right="157" w:firstLine="1"/>
        <w:jc w:val="both"/>
        <w:rPr>
          <w:color w:val="000000"/>
          <w:lang w:val="es-ES"/>
        </w:rPr>
      </w:pPr>
    </w:p>
    <w:p w14:paraId="319910F6" w14:textId="77777777" w:rsidR="008F557C" w:rsidRPr="002F0075" w:rsidRDefault="008F557C" w:rsidP="002F0075">
      <w:pPr>
        <w:pStyle w:val="Normal1"/>
        <w:widowControl w:val="0"/>
        <w:pBdr>
          <w:top w:val="nil"/>
          <w:left w:val="nil"/>
          <w:bottom w:val="nil"/>
          <w:right w:val="nil"/>
          <w:between w:val="nil"/>
        </w:pBdr>
        <w:spacing w:before="317" w:line="232" w:lineRule="auto"/>
        <w:ind w:left="161" w:right="157" w:firstLine="1"/>
        <w:jc w:val="both"/>
        <w:rPr>
          <w:color w:val="000000"/>
          <w:lang w:val="es-ES"/>
        </w:rPr>
      </w:pPr>
    </w:p>
    <w:p w14:paraId="553D7A87" w14:textId="5BB1A981" w:rsidR="00C573FA" w:rsidRDefault="002F0075">
      <w:pPr>
        <w:pStyle w:val="Normal1"/>
        <w:widowControl w:val="0"/>
        <w:pBdr>
          <w:top w:val="nil"/>
          <w:left w:val="nil"/>
          <w:bottom w:val="nil"/>
          <w:right w:val="nil"/>
          <w:between w:val="nil"/>
        </w:pBdr>
        <w:spacing w:before="320" w:line="263" w:lineRule="auto"/>
        <w:ind w:left="160" w:right="161" w:firstLine="2"/>
        <w:jc w:val="both"/>
        <w:rPr>
          <w:color w:val="000000"/>
        </w:rPr>
      </w:pPr>
      <w:r>
        <w:rPr>
          <w:color w:val="000000"/>
        </w:rPr>
        <w:lastRenderedPageBreak/>
        <w:t>Rangos normales de frecuencia cardiaca según ciclo vital</w:t>
      </w:r>
    </w:p>
    <w:tbl>
      <w:tblPr>
        <w:tblStyle w:val="Listaclara-nfasis5"/>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417"/>
      </w:tblGrid>
      <w:tr w:rsidR="00B53F51" w14:paraId="56026851" w14:textId="77777777" w:rsidTr="007E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03D5F6B2" w14:textId="02177F29" w:rsidR="00B53F51" w:rsidRDefault="00B53F51">
            <w:pPr>
              <w:pStyle w:val="Normal1"/>
              <w:widowControl w:val="0"/>
              <w:spacing w:before="320" w:line="263" w:lineRule="auto"/>
              <w:ind w:right="161"/>
              <w:jc w:val="both"/>
              <w:rPr>
                <w:color w:val="000000"/>
              </w:rPr>
            </w:pPr>
            <w:r>
              <w:rPr>
                <w:color w:val="000000"/>
              </w:rPr>
              <w:t>Ciclo vital</w:t>
            </w:r>
          </w:p>
        </w:tc>
        <w:tc>
          <w:tcPr>
            <w:tcW w:w="2417" w:type="dxa"/>
          </w:tcPr>
          <w:p w14:paraId="4265C9FB" w14:textId="5A760064" w:rsidR="00B53F51" w:rsidRDefault="00B53F51">
            <w:pPr>
              <w:pStyle w:val="Normal1"/>
              <w:widowControl w:val="0"/>
              <w:spacing w:before="320" w:line="263" w:lineRule="auto"/>
              <w:ind w:right="161"/>
              <w:jc w:val="both"/>
              <w:cnfStyle w:val="100000000000" w:firstRow="1" w:lastRow="0" w:firstColumn="0" w:lastColumn="0" w:oddVBand="0" w:evenVBand="0" w:oddHBand="0" w:evenHBand="0" w:firstRowFirstColumn="0" w:firstRowLastColumn="0" w:lastRowFirstColumn="0" w:lastRowLastColumn="0"/>
              <w:rPr>
                <w:color w:val="000000"/>
              </w:rPr>
            </w:pPr>
            <w:r>
              <w:rPr>
                <w:color w:val="000000"/>
              </w:rPr>
              <w:t>Latidos por minuto</w:t>
            </w:r>
          </w:p>
        </w:tc>
      </w:tr>
      <w:tr w:rsidR="00B53F51" w14:paraId="12A9F265" w14:textId="77777777" w:rsidTr="007E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none" w:sz="0" w:space="0" w:color="auto"/>
              <w:left w:val="none" w:sz="0" w:space="0" w:color="auto"/>
              <w:bottom w:val="none" w:sz="0" w:space="0" w:color="auto"/>
            </w:tcBorders>
          </w:tcPr>
          <w:p w14:paraId="3568C5DD" w14:textId="4A95D26A" w:rsidR="00B53F51" w:rsidRDefault="00B53F51">
            <w:pPr>
              <w:pStyle w:val="Normal1"/>
              <w:widowControl w:val="0"/>
              <w:spacing w:before="320" w:line="263" w:lineRule="auto"/>
              <w:ind w:right="161"/>
              <w:jc w:val="both"/>
              <w:rPr>
                <w:color w:val="000000"/>
              </w:rPr>
            </w:pPr>
            <w:r>
              <w:rPr>
                <w:color w:val="000000"/>
              </w:rPr>
              <w:t>Recién nacido</w:t>
            </w:r>
          </w:p>
        </w:tc>
        <w:tc>
          <w:tcPr>
            <w:tcW w:w="2417" w:type="dxa"/>
            <w:tcBorders>
              <w:top w:val="none" w:sz="0" w:space="0" w:color="auto"/>
              <w:bottom w:val="none" w:sz="0" w:space="0" w:color="auto"/>
              <w:right w:val="none" w:sz="0" w:space="0" w:color="auto"/>
            </w:tcBorders>
          </w:tcPr>
          <w:p w14:paraId="0F7B9258" w14:textId="70B5FA48" w:rsidR="00B53F51" w:rsidRDefault="00B53F51" w:rsidP="008F4A94">
            <w:pPr>
              <w:pStyle w:val="Normal1"/>
              <w:widowControl w:val="0"/>
              <w:spacing w:before="320" w:line="263" w:lineRule="auto"/>
              <w:ind w:left="619" w:right="161" w:hanging="619"/>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120 - 170</w:t>
            </w:r>
          </w:p>
        </w:tc>
      </w:tr>
      <w:tr w:rsidR="00B53F51" w14:paraId="5BA29C35" w14:textId="77777777" w:rsidTr="007E3631">
        <w:tc>
          <w:tcPr>
            <w:cnfStyle w:val="001000000000" w:firstRow="0" w:lastRow="0" w:firstColumn="1" w:lastColumn="0" w:oddVBand="0" w:evenVBand="0" w:oddHBand="0" w:evenHBand="0" w:firstRowFirstColumn="0" w:firstRowLastColumn="0" w:lastRowFirstColumn="0" w:lastRowLastColumn="0"/>
            <w:tcW w:w="2518" w:type="dxa"/>
          </w:tcPr>
          <w:p w14:paraId="1CC4B78E" w14:textId="104F8AD4" w:rsidR="00B53F51" w:rsidRDefault="00B53F51">
            <w:pPr>
              <w:pStyle w:val="Normal1"/>
              <w:widowControl w:val="0"/>
              <w:spacing w:before="320" w:line="263" w:lineRule="auto"/>
              <w:ind w:right="161"/>
              <w:jc w:val="both"/>
              <w:rPr>
                <w:color w:val="000000"/>
              </w:rPr>
            </w:pPr>
            <w:r>
              <w:rPr>
                <w:color w:val="000000"/>
              </w:rPr>
              <w:t>Lactante menor</w:t>
            </w:r>
          </w:p>
        </w:tc>
        <w:tc>
          <w:tcPr>
            <w:tcW w:w="2417" w:type="dxa"/>
          </w:tcPr>
          <w:p w14:paraId="41C2722A" w14:textId="47036DAA" w:rsidR="00B53F51" w:rsidRDefault="00B53F51">
            <w:pPr>
              <w:pStyle w:val="Normal1"/>
              <w:widowControl w:val="0"/>
              <w:spacing w:before="320" w:line="263" w:lineRule="auto"/>
              <w:ind w:right="161"/>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120 - 160</w:t>
            </w:r>
          </w:p>
        </w:tc>
      </w:tr>
      <w:tr w:rsidR="00B53F51" w14:paraId="7EEB6292" w14:textId="77777777" w:rsidTr="007E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none" w:sz="0" w:space="0" w:color="auto"/>
              <w:left w:val="none" w:sz="0" w:space="0" w:color="auto"/>
              <w:bottom w:val="none" w:sz="0" w:space="0" w:color="auto"/>
            </w:tcBorders>
          </w:tcPr>
          <w:p w14:paraId="084F8D20" w14:textId="6992F596" w:rsidR="00B53F51" w:rsidRDefault="00B53F51">
            <w:pPr>
              <w:pStyle w:val="Normal1"/>
              <w:widowControl w:val="0"/>
              <w:spacing w:before="320" w:line="263" w:lineRule="auto"/>
              <w:ind w:right="161"/>
              <w:jc w:val="both"/>
              <w:rPr>
                <w:color w:val="000000"/>
              </w:rPr>
            </w:pPr>
            <w:r>
              <w:rPr>
                <w:color w:val="000000"/>
              </w:rPr>
              <w:t>Lactante mayor</w:t>
            </w:r>
          </w:p>
        </w:tc>
        <w:tc>
          <w:tcPr>
            <w:tcW w:w="2417" w:type="dxa"/>
            <w:tcBorders>
              <w:top w:val="none" w:sz="0" w:space="0" w:color="auto"/>
              <w:bottom w:val="none" w:sz="0" w:space="0" w:color="auto"/>
              <w:right w:val="none" w:sz="0" w:space="0" w:color="auto"/>
            </w:tcBorders>
          </w:tcPr>
          <w:p w14:paraId="6EE5BF5E" w14:textId="6705E8E1" w:rsidR="00B53F51" w:rsidRDefault="00B53F51">
            <w:pPr>
              <w:pStyle w:val="Normal1"/>
              <w:widowControl w:val="0"/>
              <w:spacing w:before="320" w:line="263" w:lineRule="auto"/>
              <w:ind w:right="161"/>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110 - 130</w:t>
            </w:r>
          </w:p>
        </w:tc>
      </w:tr>
      <w:tr w:rsidR="00B53F51" w14:paraId="086CF67B" w14:textId="77777777" w:rsidTr="007E3631">
        <w:tc>
          <w:tcPr>
            <w:cnfStyle w:val="001000000000" w:firstRow="0" w:lastRow="0" w:firstColumn="1" w:lastColumn="0" w:oddVBand="0" w:evenVBand="0" w:oddHBand="0" w:evenHBand="0" w:firstRowFirstColumn="0" w:firstRowLastColumn="0" w:lastRowFirstColumn="0" w:lastRowLastColumn="0"/>
            <w:tcW w:w="2518" w:type="dxa"/>
          </w:tcPr>
          <w:p w14:paraId="27316AC2" w14:textId="055BDD61" w:rsidR="00B53F51" w:rsidRDefault="00C3417D">
            <w:pPr>
              <w:pStyle w:val="Normal1"/>
              <w:widowControl w:val="0"/>
              <w:spacing w:before="320" w:line="263" w:lineRule="auto"/>
              <w:ind w:right="161"/>
              <w:jc w:val="both"/>
              <w:rPr>
                <w:color w:val="000000"/>
              </w:rPr>
            </w:pPr>
            <w:r>
              <w:rPr>
                <w:color w:val="000000"/>
              </w:rPr>
              <w:t>Niños de 2 a 4 años</w:t>
            </w:r>
          </w:p>
        </w:tc>
        <w:tc>
          <w:tcPr>
            <w:tcW w:w="2417" w:type="dxa"/>
          </w:tcPr>
          <w:p w14:paraId="2DD967B9" w14:textId="30488963" w:rsidR="00B53F51" w:rsidRDefault="00C3417D">
            <w:pPr>
              <w:pStyle w:val="Normal1"/>
              <w:widowControl w:val="0"/>
              <w:spacing w:before="320" w:line="263" w:lineRule="auto"/>
              <w:ind w:right="161"/>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100 - 120</w:t>
            </w:r>
          </w:p>
        </w:tc>
      </w:tr>
      <w:tr w:rsidR="00B53F51" w14:paraId="4D8FED5B" w14:textId="77777777" w:rsidTr="007E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none" w:sz="0" w:space="0" w:color="auto"/>
              <w:left w:val="none" w:sz="0" w:space="0" w:color="auto"/>
              <w:bottom w:val="none" w:sz="0" w:space="0" w:color="auto"/>
            </w:tcBorders>
          </w:tcPr>
          <w:p w14:paraId="57389118" w14:textId="69CB68D0" w:rsidR="00B53F51" w:rsidRDefault="00C3417D">
            <w:pPr>
              <w:pStyle w:val="Normal1"/>
              <w:widowControl w:val="0"/>
              <w:spacing w:before="320" w:line="263" w:lineRule="auto"/>
              <w:ind w:right="161"/>
              <w:jc w:val="both"/>
              <w:rPr>
                <w:color w:val="000000"/>
              </w:rPr>
            </w:pPr>
            <w:r>
              <w:rPr>
                <w:color w:val="000000"/>
              </w:rPr>
              <w:t>Niños de 6 a 8 años</w:t>
            </w:r>
          </w:p>
        </w:tc>
        <w:tc>
          <w:tcPr>
            <w:tcW w:w="2417" w:type="dxa"/>
            <w:tcBorders>
              <w:top w:val="none" w:sz="0" w:space="0" w:color="auto"/>
              <w:bottom w:val="none" w:sz="0" w:space="0" w:color="auto"/>
              <w:right w:val="none" w:sz="0" w:space="0" w:color="auto"/>
            </w:tcBorders>
          </w:tcPr>
          <w:p w14:paraId="30231957" w14:textId="3B80E933" w:rsidR="00B53F51" w:rsidRDefault="00C3417D">
            <w:pPr>
              <w:pStyle w:val="Normal1"/>
              <w:widowControl w:val="0"/>
              <w:spacing w:before="320" w:line="263" w:lineRule="auto"/>
              <w:ind w:right="161"/>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100 - 115</w:t>
            </w:r>
          </w:p>
        </w:tc>
      </w:tr>
      <w:tr w:rsidR="00B53F51" w14:paraId="09EDC7D2" w14:textId="77777777" w:rsidTr="007E3631">
        <w:tc>
          <w:tcPr>
            <w:cnfStyle w:val="001000000000" w:firstRow="0" w:lastRow="0" w:firstColumn="1" w:lastColumn="0" w:oddVBand="0" w:evenVBand="0" w:oddHBand="0" w:evenHBand="0" w:firstRowFirstColumn="0" w:firstRowLastColumn="0" w:lastRowFirstColumn="0" w:lastRowLastColumn="0"/>
            <w:tcW w:w="2518" w:type="dxa"/>
          </w:tcPr>
          <w:p w14:paraId="2591923A" w14:textId="5B7F2A1C" w:rsidR="00B53F51" w:rsidRDefault="00C3417D">
            <w:pPr>
              <w:pStyle w:val="Normal1"/>
              <w:widowControl w:val="0"/>
              <w:spacing w:before="320" w:line="263" w:lineRule="auto"/>
              <w:ind w:right="161"/>
              <w:jc w:val="both"/>
              <w:rPr>
                <w:color w:val="000000"/>
              </w:rPr>
            </w:pPr>
            <w:r>
              <w:rPr>
                <w:color w:val="000000"/>
              </w:rPr>
              <w:t>Adultos</w:t>
            </w:r>
          </w:p>
        </w:tc>
        <w:tc>
          <w:tcPr>
            <w:tcW w:w="2417" w:type="dxa"/>
          </w:tcPr>
          <w:p w14:paraId="5CA39090" w14:textId="387F532F" w:rsidR="00B53F51" w:rsidRDefault="00C3417D">
            <w:pPr>
              <w:pStyle w:val="Normal1"/>
              <w:widowControl w:val="0"/>
              <w:spacing w:before="320" w:line="263" w:lineRule="auto"/>
              <w:ind w:right="161"/>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60 -100</w:t>
            </w:r>
          </w:p>
        </w:tc>
      </w:tr>
    </w:tbl>
    <w:p w14:paraId="46CCF2C3" w14:textId="77777777" w:rsidR="00C3417D" w:rsidRPr="00C3417D" w:rsidRDefault="00C3417D" w:rsidP="00C3417D">
      <w:pPr>
        <w:pStyle w:val="Normal1"/>
        <w:widowControl w:val="0"/>
        <w:pBdr>
          <w:top w:val="nil"/>
          <w:left w:val="nil"/>
          <w:bottom w:val="nil"/>
          <w:right w:val="nil"/>
          <w:between w:val="nil"/>
        </w:pBdr>
        <w:spacing w:before="317" w:line="232" w:lineRule="auto"/>
        <w:ind w:left="161" w:right="157" w:firstLine="1"/>
        <w:jc w:val="both"/>
        <w:rPr>
          <w:color w:val="000000"/>
          <w:lang w:val="es-ES"/>
        </w:rPr>
      </w:pPr>
      <w:r w:rsidRPr="00C3417D">
        <w:rPr>
          <w:color w:val="000000"/>
          <w:lang w:val="es-ES"/>
        </w:rPr>
        <w:t xml:space="preserve">Los métodos para estudiar el pulso pueden ser: </w:t>
      </w:r>
    </w:p>
    <w:p w14:paraId="3F89F975" w14:textId="77777777" w:rsidR="00C3417D" w:rsidRPr="00C3417D" w:rsidRDefault="00C3417D" w:rsidP="00C3417D">
      <w:pPr>
        <w:pStyle w:val="Normal1"/>
        <w:widowControl w:val="0"/>
        <w:pBdr>
          <w:top w:val="nil"/>
          <w:left w:val="nil"/>
          <w:bottom w:val="nil"/>
          <w:right w:val="nil"/>
          <w:between w:val="nil"/>
        </w:pBdr>
        <w:spacing w:before="120" w:line="233" w:lineRule="auto"/>
        <w:ind w:left="159" w:right="159"/>
        <w:jc w:val="both"/>
        <w:rPr>
          <w:color w:val="000000"/>
          <w:lang w:val="es-ES"/>
        </w:rPr>
      </w:pPr>
      <w:r w:rsidRPr="00C3417D">
        <w:rPr>
          <w:color w:val="000000"/>
          <w:lang w:val="es-ES"/>
        </w:rPr>
        <w:t>a)  Registro gráficos: método invasivo a través de cateterizacion de las arterias  </w:t>
      </w:r>
    </w:p>
    <w:p w14:paraId="2B33D672" w14:textId="4B993DD4" w:rsidR="00C3417D" w:rsidRPr="00C3417D" w:rsidRDefault="00C3417D" w:rsidP="00C3417D">
      <w:pPr>
        <w:pStyle w:val="Normal1"/>
        <w:widowControl w:val="0"/>
        <w:pBdr>
          <w:top w:val="nil"/>
          <w:left w:val="nil"/>
          <w:bottom w:val="nil"/>
          <w:right w:val="nil"/>
          <w:between w:val="nil"/>
        </w:pBdr>
        <w:spacing w:before="120" w:line="233" w:lineRule="auto"/>
        <w:ind w:left="159" w:right="159"/>
        <w:jc w:val="both"/>
        <w:rPr>
          <w:color w:val="000000"/>
          <w:lang w:val="es-ES"/>
        </w:rPr>
      </w:pPr>
      <w:r w:rsidRPr="00C3417D">
        <w:rPr>
          <w:color w:val="000000"/>
          <w:lang w:val="es-ES"/>
        </w:rPr>
        <w:t>b)  Palpatorio</w:t>
      </w:r>
      <w:r w:rsidR="006426CE">
        <w:rPr>
          <w:color w:val="000000"/>
          <w:lang w:val="es-ES"/>
        </w:rPr>
        <w:t>:</w:t>
      </w:r>
      <w:r w:rsidRPr="00C3417D">
        <w:rPr>
          <w:color w:val="000000"/>
          <w:lang w:val="es-ES"/>
        </w:rPr>
        <w:t xml:space="preserve">  </w:t>
      </w:r>
      <w:r w:rsidR="006426CE">
        <w:rPr>
          <w:color w:val="000000"/>
          <w:lang w:val="es-ES"/>
        </w:rPr>
        <w:t>C</w:t>
      </w:r>
      <w:r w:rsidR="006426CE" w:rsidRPr="001039E7">
        <w:rPr>
          <w:color w:val="000000"/>
          <w:lang w:val="es-ES"/>
        </w:rPr>
        <w:t>onsiste en colocar los dedos índice y medio sobre la arteria para apreciar sus propiedades</w:t>
      </w:r>
    </w:p>
    <w:p w14:paraId="7EB69E30" w14:textId="77777777" w:rsidR="00C3417D" w:rsidRDefault="00C3417D" w:rsidP="00C3417D">
      <w:pPr>
        <w:pStyle w:val="Normal1"/>
        <w:widowControl w:val="0"/>
        <w:pBdr>
          <w:top w:val="nil"/>
          <w:left w:val="nil"/>
          <w:bottom w:val="nil"/>
          <w:right w:val="nil"/>
          <w:between w:val="nil"/>
        </w:pBdr>
        <w:spacing w:before="120" w:line="233" w:lineRule="auto"/>
        <w:ind w:left="159" w:right="159"/>
        <w:jc w:val="both"/>
        <w:rPr>
          <w:color w:val="000000"/>
          <w:lang w:val="es-ES"/>
        </w:rPr>
      </w:pPr>
      <w:r w:rsidRPr="00C3417D">
        <w:rPr>
          <w:color w:val="000000"/>
          <w:lang w:val="es-ES"/>
        </w:rPr>
        <w:t>c)  Auscultatorio: a nivel del quinto espacio intercostal.  </w:t>
      </w:r>
    </w:p>
    <w:p w14:paraId="0EC9FE64" w14:textId="1D57C70F" w:rsidR="00C3417D" w:rsidRPr="00C3417D" w:rsidRDefault="00C3417D" w:rsidP="00C3417D">
      <w:pPr>
        <w:pStyle w:val="Normal1"/>
        <w:widowControl w:val="0"/>
        <w:pBdr>
          <w:top w:val="nil"/>
          <w:left w:val="nil"/>
          <w:bottom w:val="nil"/>
          <w:right w:val="nil"/>
          <w:between w:val="nil"/>
        </w:pBdr>
        <w:spacing w:before="317" w:line="232" w:lineRule="auto"/>
        <w:ind w:left="161" w:right="157" w:firstLine="1"/>
        <w:jc w:val="both"/>
        <w:rPr>
          <w:color w:val="000000"/>
          <w:lang w:val="es-ES"/>
        </w:rPr>
      </w:pPr>
    </w:p>
    <w:p w14:paraId="3EDFA248" w14:textId="4DE9E123" w:rsidR="00C3417D" w:rsidRDefault="00C3417D" w:rsidP="00C3417D">
      <w:pPr>
        <w:pStyle w:val="Normal1"/>
        <w:widowControl w:val="0"/>
        <w:pBdr>
          <w:top w:val="nil"/>
          <w:left w:val="nil"/>
          <w:bottom w:val="nil"/>
          <w:right w:val="nil"/>
          <w:between w:val="nil"/>
        </w:pBdr>
        <w:spacing w:before="317" w:line="232" w:lineRule="auto"/>
        <w:ind w:left="161" w:right="157" w:firstLine="1"/>
        <w:jc w:val="both"/>
        <w:rPr>
          <w:color w:val="000000"/>
          <w:lang w:val="es-ES"/>
        </w:rPr>
      </w:pPr>
      <w:r w:rsidRPr="00C3417D">
        <w:rPr>
          <w:noProof/>
          <w:color w:val="000000"/>
          <w:lang w:val="es-CL" w:eastAsia="es-CL"/>
        </w:rPr>
        <w:drawing>
          <wp:anchor distT="0" distB="0" distL="114300" distR="114300" simplePos="0" relativeHeight="251660288" behindDoc="0" locked="0" layoutInCell="1" allowOverlap="1" wp14:anchorId="15240D3E" wp14:editId="206EEC09">
            <wp:simplePos x="0" y="0"/>
            <wp:positionH relativeFrom="column">
              <wp:posOffset>2400300</wp:posOffset>
            </wp:positionH>
            <wp:positionV relativeFrom="paragraph">
              <wp:posOffset>259715</wp:posOffset>
            </wp:positionV>
            <wp:extent cx="4011930" cy="3374390"/>
            <wp:effectExtent l="0" t="0" r="0" b="3810"/>
            <wp:wrapNone/>
            <wp:docPr id="434" name="Imagen 434"/>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34" name="Google Shape;434;p56"/>
                    <pic:cNvPicPr preferRelativeResize="0">
                      <a:picLocks noGrp="1"/>
                    </pic:cNvPicPr>
                  </pic:nvPicPr>
                  <pic:blipFill rotWithShape="1">
                    <a:blip r:embed="rId16">
                      <a:alphaModFix/>
                      <a:extLst>
                        <a:ext uri="{28A0092B-C50C-407E-A947-70E740481C1C}">
                          <a14:useLocalDpi xmlns:a14="http://schemas.microsoft.com/office/drawing/2010/main" val="0"/>
                        </a:ext>
                      </a:extLst>
                    </a:blip>
                    <a:srcRect l="-3508" r="-3594"/>
                    <a:stretch/>
                  </pic:blipFill>
                  <pic:spPr>
                    <a:xfrm>
                      <a:off x="0" y="0"/>
                      <a:ext cx="4011930" cy="337439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C3417D">
        <w:rPr>
          <w:color w:val="000000"/>
          <w:lang w:val="es-ES"/>
        </w:rPr>
        <w:t xml:space="preserve">Los sitios de pulso son: </w:t>
      </w:r>
    </w:p>
    <w:p w14:paraId="6F9F7C66" w14:textId="724EA3AC" w:rsidR="00C3417D" w:rsidRPr="00C3417D" w:rsidRDefault="00C3417D" w:rsidP="00C3417D">
      <w:pPr>
        <w:pStyle w:val="Normal1"/>
        <w:widowControl w:val="0"/>
        <w:pBdr>
          <w:top w:val="nil"/>
          <w:left w:val="nil"/>
          <w:bottom w:val="nil"/>
          <w:right w:val="nil"/>
          <w:between w:val="nil"/>
        </w:pBdr>
        <w:spacing w:before="317" w:line="232" w:lineRule="auto"/>
        <w:ind w:left="161" w:right="157" w:firstLine="1"/>
        <w:jc w:val="both"/>
        <w:rPr>
          <w:color w:val="000000"/>
          <w:lang w:val="es-ES"/>
        </w:rPr>
      </w:pPr>
    </w:p>
    <w:p w14:paraId="24616DF6"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a)  Temporal  </w:t>
      </w:r>
    </w:p>
    <w:p w14:paraId="48C44CFC" w14:textId="11FAEF7B"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b)  Carotideo  </w:t>
      </w:r>
    </w:p>
    <w:p w14:paraId="2DCA387D" w14:textId="64FCE0B0" w:rsidR="00C3417D" w:rsidRPr="00C3417D" w:rsidRDefault="00C3417D" w:rsidP="00C3417D">
      <w:pPr>
        <w:pStyle w:val="Normal1"/>
        <w:widowControl w:val="0"/>
        <w:pBdr>
          <w:top w:val="nil"/>
          <w:left w:val="nil"/>
          <w:bottom w:val="nil"/>
          <w:right w:val="nil"/>
          <w:between w:val="nil"/>
        </w:pBdr>
        <w:spacing w:before="120" w:line="233" w:lineRule="auto"/>
        <w:ind w:left="159" w:right="159"/>
        <w:jc w:val="both"/>
        <w:rPr>
          <w:color w:val="000000"/>
          <w:lang w:val="es-ES"/>
        </w:rPr>
      </w:pPr>
      <w:r w:rsidRPr="00C3417D">
        <w:rPr>
          <w:color w:val="000000"/>
          <w:lang w:val="es-ES"/>
        </w:rPr>
        <w:t>c)  Braquial  </w:t>
      </w:r>
    </w:p>
    <w:p w14:paraId="41E5DE30"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d)  Radial  </w:t>
      </w:r>
    </w:p>
    <w:p w14:paraId="2A89BBEB"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e)  Femoral  </w:t>
      </w:r>
    </w:p>
    <w:p w14:paraId="00FAF01B"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f)  Poplíteo  </w:t>
      </w:r>
    </w:p>
    <w:p w14:paraId="35D9E518"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g)  Pedio  </w:t>
      </w:r>
    </w:p>
    <w:p w14:paraId="0336A6C9" w14:textId="77777777" w:rsidR="00C3417D" w:rsidRPr="00C3417D" w:rsidRDefault="00C3417D" w:rsidP="00C3417D">
      <w:pPr>
        <w:pStyle w:val="Normal1"/>
        <w:widowControl w:val="0"/>
        <w:pBdr>
          <w:top w:val="nil"/>
          <w:left w:val="nil"/>
          <w:bottom w:val="nil"/>
          <w:right w:val="nil"/>
          <w:between w:val="nil"/>
        </w:pBdr>
        <w:spacing w:before="120" w:line="232" w:lineRule="auto"/>
        <w:ind w:left="161" w:right="157" w:firstLine="1"/>
        <w:jc w:val="both"/>
        <w:rPr>
          <w:color w:val="000000"/>
          <w:lang w:val="es-ES"/>
        </w:rPr>
      </w:pPr>
      <w:r w:rsidRPr="00C3417D">
        <w:rPr>
          <w:color w:val="000000"/>
          <w:lang w:val="es-ES"/>
        </w:rPr>
        <w:t>h)  Tibial posterior  </w:t>
      </w:r>
    </w:p>
    <w:p w14:paraId="37592396" w14:textId="77777777" w:rsidR="00B53F51" w:rsidRDefault="00B53F51" w:rsidP="00C3417D">
      <w:pPr>
        <w:pStyle w:val="Normal1"/>
        <w:widowControl w:val="0"/>
        <w:pBdr>
          <w:top w:val="nil"/>
          <w:left w:val="nil"/>
          <w:bottom w:val="nil"/>
          <w:right w:val="nil"/>
          <w:between w:val="nil"/>
        </w:pBdr>
        <w:spacing w:before="120" w:line="263" w:lineRule="auto"/>
        <w:ind w:left="160" w:right="161" w:firstLine="2"/>
        <w:jc w:val="both"/>
        <w:rPr>
          <w:color w:val="000000"/>
        </w:rPr>
      </w:pPr>
    </w:p>
    <w:p w14:paraId="71B6FD8B" w14:textId="77777777" w:rsidR="00B53F51" w:rsidRDefault="00B53F51">
      <w:pPr>
        <w:pStyle w:val="Normal1"/>
        <w:widowControl w:val="0"/>
        <w:pBdr>
          <w:top w:val="nil"/>
          <w:left w:val="nil"/>
          <w:bottom w:val="nil"/>
          <w:right w:val="nil"/>
          <w:between w:val="nil"/>
        </w:pBdr>
        <w:spacing w:before="320" w:line="263" w:lineRule="auto"/>
        <w:ind w:left="160" w:right="161" w:firstLine="2"/>
        <w:jc w:val="both"/>
        <w:rPr>
          <w:color w:val="000000"/>
        </w:rPr>
      </w:pPr>
    </w:p>
    <w:p w14:paraId="64B3AAF0" w14:textId="77777777" w:rsidR="002F0075" w:rsidRDefault="002F0075">
      <w:pPr>
        <w:pStyle w:val="Normal1"/>
        <w:widowControl w:val="0"/>
        <w:pBdr>
          <w:top w:val="nil"/>
          <w:left w:val="nil"/>
          <w:bottom w:val="nil"/>
          <w:right w:val="nil"/>
          <w:between w:val="nil"/>
        </w:pBdr>
        <w:spacing w:before="320" w:line="263" w:lineRule="auto"/>
        <w:ind w:left="160" w:right="161" w:firstLine="2"/>
        <w:jc w:val="both"/>
        <w:rPr>
          <w:color w:val="000000"/>
        </w:rPr>
      </w:pPr>
    </w:p>
    <w:p w14:paraId="5A61D375" w14:textId="77777777" w:rsidR="00C3417D" w:rsidRDefault="00C3417D">
      <w:pPr>
        <w:pStyle w:val="Normal1"/>
        <w:widowControl w:val="0"/>
        <w:pBdr>
          <w:top w:val="nil"/>
          <w:left w:val="nil"/>
          <w:bottom w:val="nil"/>
          <w:right w:val="nil"/>
          <w:between w:val="nil"/>
        </w:pBdr>
        <w:spacing w:before="320" w:line="263" w:lineRule="auto"/>
        <w:ind w:left="160" w:right="161" w:firstLine="2"/>
        <w:jc w:val="both"/>
        <w:rPr>
          <w:color w:val="000000"/>
        </w:rPr>
      </w:pPr>
    </w:p>
    <w:p w14:paraId="0B5684F0" w14:textId="77777777" w:rsidR="00C5237E" w:rsidRDefault="00C5237E">
      <w:pPr>
        <w:pStyle w:val="Normal1"/>
        <w:widowControl w:val="0"/>
        <w:pBdr>
          <w:top w:val="nil"/>
          <w:left w:val="nil"/>
          <w:bottom w:val="nil"/>
          <w:right w:val="nil"/>
          <w:between w:val="nil"/>
        </w:pBdr>
        <w:spacing w:before="320" w:line="263" w:lineRule="auto"/>
        <w:ind w:left="160" w:right="161" w:firstLine="2"/>
        <w:jc w:val="both"/>
        <w:rPr>
          <w:color w:val="000000"/>
        </w:rPr>
      </w:pPr>
    </w:p>
    <w:p w14:paraId="779FAF5B" w14:textId="77777777" w:rsidR="00C5237E" w:rsidRDefault="00C5237E">
      <w:pPr>
        <w:pStyle w:val="Normal1"/>
        <w:widowControl w:val="0"/>
        <w:pBdr>
          <w:top w:val="nil"/>
          <w:left w:val="nil"/>
          <w:bottom w:val="nil"/>
          <w:right w:val="nil"/>
          <w:between w:val="nil"/>
        </w:pBdr>
        <w:spacing w:before="320" w:line="263" w:lineRule="auto"/>
        <w:ind w:left="160" w:right="161" w:firstLine="2"/>
        <w:jc w:val="both"/>
        <w:rPr>
          <w:color w:val="000000"/>
        </w:rPr>
      </w:pPr>
    </w:p>
    <w:p w14:paraId="329268C2" w14:textId="324D28FD" w:rsidR="00C573FA" w:rsidRDefault="00C3417D">
      <w:pPr>
        <w:pStyle w:val="Normal1"/>
        <w:widowControl w:val="0"/>
        <w:pBdr>
          <w:top w:val="nil"/>
          <w:left w:val="nil"/>
          <w:bottom w:val="nil"/>
          <w:right w:val="nil"/>
          <w:between w:val="nil"/>
        </w:pBdr>
        <w:spacing w:before="320" w:line="263" w:lineRule="auto"/>
        <w:ind w:left="160" w:right="161" w:firstLine="2"/>
        <w:jc w:val="both"/>
        <w:rPr>
          <w:color w:val="000000"/>
        </w:rPr>
      </w:pPr>
      <w:r>
        <w:rPr>
          <w:color w:val="000000"/>
        </w:rPr>
        <w:lastRenderedPageBreak/>
        <w:t>Características del pulso:</w:t>
      </w:r>
    </w:p>
    <w:p w14:paraId="652708F4" w14:textId="07ABC782" w:rsidR="001039E7" w:rsidRDefault="00614388" w:rsidP="001039E7">
      <w:pPr>
        <w:pStyle w:val="Normal1"/>
        <w:widowControl w:val="0"/>
        <w:numPr>
          <w:ilvl w:val="0"/>
          <w:numId w:val="10"/>
        </w:numPr>
        <w:pBdr>
          <w:top w:val="nil"/>
          <w:left w:val="nil"/>
          <w:bottom w:val="nil"/>
          <w:right w:val="nil"/>
          <w:between w:val="nil"/>
        </w:pBdr>
        <w:spacing w:before="120" w:line="232" w:lineRule="auto"/>
        <w:ind w:right="157"/>
        <w:jc w:val="both"/>
        <w:rPr>
          <w:color w:val="000000"/>
          <w:lang w:val="es-ES"/>
        </w:rPr>
      </w:pPr>
      <w:r w:rsidRPr="00614388">
        <w:rPr>
          <w:color w:val="000000"/>
          <w:lang w:val="es-ES"/>
        </w:rPr>
        <w:t>Frecuencia: </w:t>
      </w:r>
    </w:p>
    <w:p w14:paraId="394061E2" w14:textId="03912107" w:rsidR="001039E7" w:rsidRDefault="001039E7" w:rsidP="001039E7">
      <w:pPr>
        <w:pStyle w:val="Normal1"/>
        <w:widowControl w:val="0"/>
        <w:pBdr>
          <w:top w:val="nil"/>
          <w:left w:val="nil"/>
          <w:bottom w:val="nil"/>
          <w:right w:val="nil"/>
          <w:between w:val="nil"/>
        </w:pBdr>
        <w:spacing w:before="120" w:line="232" w:lineRule="auto"/>
        <w:ind w:right="157"/>
        <w:jc w:val="both"/>
        <w:rPr>
          <w:color w:val="000000"/>
          <w:lang w:val="es-ES"/>
        </w:rPr>
      </w:pPr>
      <w:r w:rsidRPr="001039E7">
        <w:rPr>
          <w:color w:val="000000"/>
          <w:lang w:val="es-ES"/>
        </w:rPr>
        <w:t>Es el número de ondas percibidas en un minuto</w:t>
      </w:r>
      <w:r>
        <w:rPr>
          <w:color w:val="000000"/>
          <w:lang w:val="es-ES"/>
        </w:rPr>
        <w:t>. Se distinguen 3 clasificaciones:</w:t>
      </w:r>
    </w:p>
    <w:p w14:paraId="7E0792A1" w14:textId="77777777" w:rsidR="001039E7" w:rsidRDefault="001039E7" w:rsidP="001039E7">
      <w:pPr>
        <w:pStyle w:val="Normal1"/>
        <w:widowControl w:val="0"/>
        <w:pBdr>
          <w:top w:val="nil"/>
          <w:left w:val="nil"/>
          <w:bottom w:val="nil"/>
          <w:right w:val="nil"/>
          <w:between w:val="nil"/>
        </w:pBdr>
        <w:spacing w:before="120" w:line="232" w:lineRule="auto"/>
        <w:ind w:right="157"/>
        <w:jc w:val="both"/>
        <w:rPr>
          <w:color w:val="000000"/>
          <w:lang w:val="es-ES"/>
        </w:rPr>
      </w:pPr>
    </w:p>
    <w:p w14:paraId="6F11AE9B" w14:textId="6D787D1E" w:rsidR="001039E7" w:rsidRPr="00614388" w:rsidRDefault="001039E7" w:rsidP="001039E7">
      <w:pPr>
        <w:pStyle w:val="Normal1"/>
        <w:widowControl w:val="0"/>
        <w:numPr>
          <w:ilvl w:val="0"/>
          <w:numId w:val="11"/>
        </w:numPr>
        <w:pBdr>
          <w:top w:val="nil"/>
          <w:left w:val="nil"/>
          <w:bottom w:val="nil"/>
          <w:right w:val="nil"/>
          <w:between w:val="nil"/>
        </w:pBdr>
        <w:spacing w:before="120" w:line="232" w:lineRule="auto"/>
        <w:ind w:right="157"/>
        <w:jc w:val="both"/>
        <w:rPr>
          <w:color w:val="000000"/>
          <w:lang w:val="es-ES"/>
        </w:rPr>
      </w:pPr>
      <w:r w:rsidRPr="00614388">
        <w:rPr>
          <w:color w:val="000000"/>
          <w:lang w:val="es-ES"/>
        </w:rPr>
        <w:t>Normoca</w:t>
      </w:r>
      <w:r>
        <w:rPr>
          <w:color w:val="000000"/>
          <w:lang w:val="es-ES"/>
        </w:rPr>
        <w:t>rdia: FC en rangos normal.</w:t>
      </w:r>
    </w:p>
    <w:p w14:paraId="336E27AD" w14:textId="76309EE5" w:rsidR="001039E7" w:rsidRDefault="001039E7" w:rsidP="001039E7">
      <w:pPr>
        <w:pStyle w:val="Normal1"/>
        <w:widowControl w:val="0"/>
        <w:numPr>
          <w:ilvl w:val="0"/>
          <w:numId w:val="11"/>
        </w:numPr>
        <w:pBdr>
          <w:top w:val="nil"/>
          <w:left w:val="nil"/>
          <w:bottom w:val="nil"/>
          <w:right w:val="nil"/>
          <w:between w:val="nil"/>
        </w:pBdr>
        <w:spacing w:before="120" w:line="232" w:lineRule="auto"/>
        <w:ind w:right="157"/>
        <w:jc w:val="both"/>
        <w:rPr>
          <w:color w:val="000000"/>
          <w:lang w:val="es-ES"/>
        </w:rPr>
      </w:pPr>
      <w:r w:rsidRPr="00614388">
        <w:rPr>
          <w:color w:val="000000"/>
          <w:lang w:val="es-ES"/>
        </w:rPr>
        <w:t>Taquica</w:t>
      </w:r>
      <w:r>
        <w:rPr>
          <w:color w:val="000000"/>
          <w:lang w:val="es-ES"/>
        </w:rPr>
        <w:t>rdia: FC sobre el rango normal.</w:t>
      </w:r>
    </w:p>
    <w:p w14:paraId="75F7E115" w14:textId="29466F5A" w:rsidR="001039E7" w:rsidRPr="00850FA3" w:rsidRDefault="001039E7" w:rsidP="001039E7">
      <w:pPr>
        <w:pStyle w:val="Normal1"/>
        <w:widowControl w:val="0"/>
        <w:numPr>
          <w:ilvl w:val="0"/>
          <w:numId w:val="11"/>
        </w:numPr>
        <w:pBdr>
          <w:top w:val="nil"/>
          <w:left w:val="nil"/>
          <w:bottom w:val="nil"/>
          <w:right w:val="nil"/>
          <w:between w:val="nil"/>
        </w:pBdr>
        <w:spacing w:before="120" w:line="232" w:lineRule="auto"/>
        <w:ind w:right="157"/>
        <w:jc w:val="both"/>
        <w:rPr>
          <w:color w:val="000000"/>
          <w:lang w:val="es-ES"/>
        </w:rPr>
      </w:pPr>
      <w:r w:rsidRPr="00614388">
        <w:rPr>
          <w:color w:val="000000"/>
          <w:lang w:val="es-ES"/>
        </w:rPr>
        <w:t xml:space="preserve"> Bradica</w:t>
      </w:r>
      <w:r>
        <w:rPr>
          <w:color w:val="000000"/>
          <w:lang w:val="es-ES"/>
        </w:rPr>
        <w:t>rdia: FC bajo el rango normal.</w:t>
      </w:r>
    </w:p>
    <w:p w14:paraId="4182D57F" w14:textId="77777777" w:rsidR="001039E7" w:rsidRDefault="001039E7" w:rsidP="001039E7">
      <w:pPr>
        <w:pStyle w:val="Normal1"/>
        <w:widowControl w:val="0"/>
        <w:pBdr>
          <w:top w:val="nil"/>
          <w:left w:val="nil"/>
          <w:bottom w:val="nil"/>
          <w:right w:val="nil"/>
          <w:between w:val="nil"/>
        </w:pBdr>
        <w:spacing w:before="120" w:line="232" w:lineRule="auto"/>
        <w:ind w:right="157"/>
        <w:jc w:val="both"/>
        <w:rPr>
          <w:color w:val="000000"/>
          <w:lang w:val="es-ES"/>
        </w:rPr>
      </w:pPr>
    </w:p>
    <w:p w14:paraId="1AFD9496" w14:textId="0D2C6308" w:rsidR="001039E7" w:rsidRDefault="001039E7" w:rsidP="001039E7">
      <w:pPr>
        <w:pStyle w:val="Normal1"/>
        <w:widowControl w:val="0"/>
        <w:numPr>
          <w:ilvl w:val="0"/>
          <w:numId w:val="10"/>
        </w:numPr>
        <w:pBdr>
          <w:top w:val="nil"/>
          <w:left w:val="nil"/>
          <w:bottom w:val="nil"/>
          <w:right w:val="nil"/>
          <w:between w:val="nil"/>
        </w:pBdr>
        <w:spacing w:before="120" w:line="232" w:lineRule="auto"/>
        <w:ind w:right="157"/>
        <w:jc w:val="both"/>
        <w:rPr>
          <w:color w:val="000000"/>
          <w:lang w:val="es-ES"/>
        </w:rPr>
      </w:pPr>
      <w:r>
        <w:rPr>
          <w:color w:val="000000"/>
          <w:lang w:val="es-ES"/>
        </w:rPr>
        <w:t>Ritmo</w:t>
      </w:r>
      <w:r w:rsidR="00850FA3">
        <w:rPr>
          <w:color w:val="000000"/>
          <w:lang w:val="es-ES"/>
        </w:rPr>
        <w:t>:</w:t>
      </w:r>
    </w:p>
    <w:p w14:paraId="102F99CF" w14:textId="47691A28" w:rsidR="00850FA3" w:rsidRDefault="00850FA3" w:rsidP="00850FA3">
      <w:pPr>
        <w:pStyle w:val="Normal1"/>
        <w:widowControl w:val="0"/>
        <w:pBdr>
          <w:top w:val="nil"/>
          <w:left w:val="nil"/>
          <w:bottom w:val="nil"/>
          <w:right w:val="nil"/>
          <w:between w:val="nil"/>
        </w:pBdr>
        <w:spacing w:before="120" w:line="232" w:lineRule="auto"/>
        <w:ind w:left="522" w:right="157"/>
        <w:jc w:val="both"/>
        <w:rPr>
          <w:color w:val="000000"/>
          <w:lang w:val="es-ES"/>
        </w:rPr>
      </w:pPr>
      <w:r>
        <w:rPr>
          <w:color w:val="000000"/>
          <w:lang w:val="es-ES"/>
        </w:rPr>
        <w:t>Es el intervalo entre una pulsación y otra.</w:t>
      </w:r>
    </w:p>
    <w:p w14:paraId="59F5D7EA" w14:textId="77777777" w:rsidR="00850FA3" w:rsidRDefault="00850FA3" w:rsidP="00850FA3">
      <w:pPr>
        <w:pStyle w:val="Normal1"/>
        <w:widowControl w:val="0"/>
        <w:pBdr>
          <w:top w:val="nil"/>
          <w:left w:val="nil"/>
          <w:bottom w:val="nil"/>
          <w:right w:val="nil"/>
          <w:between w:val="nil"/>
        </w:pBdr>
        <w:spacing w:before="120" w:line="232" w:lineRule="auto"/>
        <w:ind w:left="522" w:right="157"/>
        <w:jc w:val="both"/>
        <w:rPr>
          <w:color w:val="000000"/>
          <w:lang w:val="es-ES"/>
        </w:rPr>
      </w:pPr>
    </w:p>
    <w:p w14:paraId="375F0502" w14:textId="77777777" w:rsidR="00850FA3" w:rsidRPr="00614388" w:rsidRDefault="00850FA3" w:rsidP="00850FA3">
      <w:pPr>
        <w:pStyle w:val="Normal1"/>
        <w:widowControl w:val="0"/>
        <w:numPr>
          <w:ilvl w:val="0"/>
          <w:numId w:val="12"/>
        </w:numPr>
        <w:pBdr>
          <w:top w:val="nil"/>
          <w:left w:val="nil"/>
          <w:bottom w:val="nil"/>
          <w:right w:val="nil"/>
          <w:between w:val="nil"/>
        </w:pBdr>
        <w:spacing w:before="120" w:line="232" w:lineRule="auto"/>
        <w:ind w:right="157"/>
        <w:jc w:val="both"/>
        <w:rPr>
          <w:color w:val="000000"/>
          <w:lang w:val="es-ES"/>
        </w:rPr>
      </w:pPr>
      <w:r w:rsidRPr="00614388">
        <w:rPr>
          <w:color w:val="000000"/>
          <w:lang w:val="es-ES"/>
        </w:rPr>
        <w:t xml:space="preserve">Regular: el intervalo entre una pulsación y otra es igual. </w:t>
      </w:r>
    </w:p>
    <w:p w14:paraId="261D3B76" w14:textId="07D05E21" w:rsidR="00850FA3" w:rsidRPr="00850FA3" w:rsidRDefault="00850FA3" w:rsidP="00850FA3">
      <w:pPr>
        <w:pStyle w:val="Normal1"/>
        <w:widowControl w:val="0"/>
        <w:numPr>
          <w:ilvl w:val="0"/>
          <w:numId w:val="12"/>
        </w:numPr>
        <w:pBdr>
          <w:top w:val="nil"/>
          <w:left w:val="nil"/>
          <w:bottom w:val="nil"/>
          <w:right w:val="nil"/>
          <w:between w:val="nil"/>
        </w:pBdr>
        <w:spacing w:before="120" w:line="232" w:lineRule="auto"/>
        <w:ind w:right="157"/>
        <w:jc w:val="both"/>
        <w:rPr>
          <w:color w:val="000000"/>
          <w:lang w:val="es-ES"/>
        </w:rPr>
      </w:pPr>
      <w:r w:rsidRPr="00614388">
        <w:rPr>
          <w:color w:val="000000"/>
          <w:lang w:val="es-ES"/>
        </w:rPr>
        <w:t xml:space="preserve">Irregular o arritmia: el intervalo entre una pulsación y otra es distinto. </w:t>
      </w:r>
    </w:p>
    <w:p w14:paraId="0E2AA352" w14:textId="77777777" w:rsidR="00850FA3" w:rsidRDefault="00850FA3" w:rsidP="00850FA3">
      <w:pPr>
        <w:pStyle w:val="Normal1"/>
        <w:widowControl w:val="0"/>
        <w:pBdr>
          <w:top w:val="nil"/>
          <w:left w:val="nil"/>
          <w:bottom w:val="nil"/>
          <w:right w:val="nil"/>
          <w:between w:val="nil"/>
        </w:pBdr>
        <w:spacing w:before="120" w:line="232" w:lineRule="auto"/>
        <w:ind w:left="522" w:right="157"/>
        <w:jc w:val="both"/>
        <w:rPr>
          <w:color w:val="000000"/>
          <w:lang w:val="es-ES"/>
        </w:rPr>
      </w:pPr>
    </w:p>
    <w:p w14:paraId="0D39F9EA" w14:textId="1136A8BC" w:rsidR="001039E7" w:rsidRDefault="001039E7" w:rsidP="001039E7">
      <w:pPr>
        <w:pStyle w:val="Normal1"/>
        <w:widowControl w:val="0"/>
        <w:numPr>
          <w:ilvl w:val="0"/>
          <w:numId w:val="10"/>
        </w:numPr>
        <w:pBdr>
          <w:top w:val="nil"/>
          <w:left w:val="nil"/>
          <w:bottom w:val="nil"/>
          <w:right w:val="nil"/>
          <w:between w:val="nil"/>
        </w:pBdr>
        <w:spacing w:before="120" w:line="232" w:lineRule="auto"/>
        <w:ind w:right="157"/>
        <w:jc w:val="both"/>
        <w:rPr>
          <w:color w:val="000000"/>
          <w:lang w:val="es-ES"/>
        </w:rPr>
      </w:pPr>
      <w:r>
        <w:rPr>
          <w:color w:val="000000"/>
          <w:lang w:val="es-ES"/>
        </w:rPr>
        <w:t>Volumen o amplitud</w:t>
      </w:r>
      <w:r w:rsidR="00531D7E">
        <w:rPr>
          <w:color w:val="000000"/>
          <w:lang w:val="es-ES"/>
        </w:rPr>
        <w:t>:</w:t>
      </w:r>
    </w:p>
    <w:p w14:paraId="43D53D26" w14:textId="77777777" w:rsidR="00531D7E" w:rsidRDefault="00531D7E" w:rsidP="00531D7E">
      <w:pPr>
        <w:pStyle w:val="Normal1"/>
        <w:widowControl w:val="0"/>
        <w:pBdr>
          <w:top w:val="nil"/>
          <w:left w:val="nil"/>
          <w:bottom w:val="nil"/>
          <w:right w:val="nil"/>
          <w:between w:val="nil"/>
        </w:pBdr>
        <w:spacing w:before="120" w:line="232" w:lineRule="auto"/>
        <w:ind w:left="522" w:right="157"/>
        <w:rPr>
          <w:color w:val="000000"/>
          <w:lang w:val="es-ES"/>
        </w:rPr>
      </w:pPr>
      <w:r w:rsidRPr="00531D7E">
        <w:rPr>
          <w:color w:val="000000"/>
          <w:lang w:val="es-ES"/>
        </w:rPr>
        <w:t>Es la fuerza de la sangre en cada latido y obedece a la presión d</w:t>
      </w:r>
      <w:r>
        <w:rPr>
          <w:color w:val="000000"/>
          <w:lang w:val="es-ES"/>
        </w:rPr>
        <w:t xml:space="preserve">iferencial o presión de pulso. </w:t>
      </w:r>
    </w:p>
    <w:p w14:paraId="42D7D2D3" w14:textId="672D8D90" w:rsidR="00531D7E" w:rsidRPr="00531D7E" w:rsidRDefault="00531D7E" w:rsidP="00531D7E">
      <w:pPr>
        <w:pStyle w:val="Normal1"/>
        <w:widowControl w:val="0"/>
        <w:numPr>
          <w:ilvl w:val="0"/>
          <w:numId w:val="14"/>
        </w:numPr>
        <w:pBdr>
          <w:top w:val="nil"/>
          <w:left w:val="nil"/>
          <w:bottom w:val="nil"/>
          <w:right w:val="nil"/>
          <w:between w:val="nil"/>
        </w:pBdr>
        <w:spacing w:before="120" w:line="232" w:lineRule="auto"/>
        <w:ind w:right="157"/>
        <w:rPr>
          <w:color w:val="000000"/>
        </w:rPr>
      </w:pPr>
      <w:r>
        <w:rPr>
          <w:color w:val="000000"/>
          <w:lang w:val="es-ES"/>
        </w:rPr>
        <w:t>N</w:t>
      </w:r>
      <w:r w:rsidRPr="00531D7E">
        <w:rPr>
          <w:color w:val="000000"/>
          <w:lang w:val="es-ES"/>
        </w:rPr>
        <w:t xml:space="preserve">ormal </w:t>
      </w:r>
      <w:r>
        <w:rPr>
          <w:color w:val="000000"/>
          <w:lang w:val="es-ES"/>
        </w:rPr>
        <w:t xml:space="preserve">o llena: </w:t>
      </w:r>
      <w:r w:rsidRPr="00531D7E">
        <w:rPr>
          <w:color w:val="000000"/>
          <w:lang w:val="es-ES"/>
        </w:rPr>
        <w:t xml:space="preserve">cuando </w:t>
      </w:r>
      <w:r>
        <w:rPr>
          <w:color w:val="000000"/>
          <w:lang w:val="es-ES"/>
        </w:rPr>
        <w:t>el pulso es fácilmente palpable</w:t>
      </w:r>
      <w:r w:rsidRPr="00531D7E">
        <w:rPr>
          <w:color w:val="000000"/>
          <w:lang w:val="es-ES"/>
        </w:rPr>
        <w:t>.</w:t>
      </w:r>
    </w:p>
    <w:p w14:paraId="599CB982" w14:textId="41211981" w:rsidR="00531D7E" w:rsidRPr="00531D7E" w:rsidRDefault="00531D7E" w:rsidP="00531D7E">
      <w:pPr>
        <w:pStyle w:val="Normal1"/>
        <w:widowControl w:val="0"/>
        <w:numPr>
          <w:ilvl w:val="0"/>
          <w:numId w:val="14"/>
        </w:numPr>
        <w:pBdr>
          <w:top w:val="nil"/>
          <w:left w:val="nil"/>
          <w:bottom w:val="nil"/>
          <w:right w:val="nil"/>
          <w:between w:val="nil"/>
        </w:pBdr>
        <w:spacing w:before="120" w:line="232" w:lineRule="auto"/>
        <w:ind w:right="157"/>
        <w:rPr>
          <w:color w:val="000000"/>
        </w:rPr>
      </w:pPr>
      <w:r>
        <w:rPr>
          <w:color w:val="000000"/>
          <w:lang w:val="es-ES"/>
        </w:rPr>
        <w:t xml:space="preserve">Débil: Pulso difícil de palpar </w:t>
      </w:r>
    </w:p>
    <w:p w14:paraId="14C8292E" w14:textId="77777777" w:rsidR="00850FA3" w:rsidRDefault="00850FA3" w:rsidP="00531D7E">
      <w:pPr>
        <w:pStyle w:val="Normal1"/>
        <w:widowControl w:val="0"/>
        <w:pBdr>
          <w:top w:val="nil"/>
          <w:left w:val="nil"/>
          <w:bottom w:val="nil"/>
          <w:right w:val="nil"/>
          <w:between w:val="nil"/>
        </w:pBdr>
        <w:spacing w:before="120" w:line="232" w:lineRule="auto"/>
        <w:ind w:right="157"/>
        <w:jc w:val="both"/>
        <w:rPr>
          <w:color w:val="000000"/>
          <w:lang w:val="es-ES"/>
        </w:rPr>
      </w:pPr>
    </w:p>
    <w:p w14:paraId="09277902" w14:textId="3CAF443B" w:rsidR="001039E7" w:rsidRDefault="001039E7" w:rsidP="001039E7">
      <w:pPr>
        <w:pStyle w:val="Normal1"/>
        <w:widowControl w:val="0"/>
        <w:numPr>
          <w:ilvl w:val="0"/>
          <w:numId w:val="10"/>
        </w:numPr>
        <w:pBdr>
          <w:top w:val="nil"/>
          <w:left w:val="nil"/>
          <w:bottom w:val="nil"/>
          <w:right w:val="nil"/>
          <w:between w:val="nil"/>
        </w:pBdr>
        <w:spacing w:before="120" w:line="232" w:lineRule="auto"/>
        <w:ind w:right="157"/>
        <w:jc w:val="both"/>
        <w:rPr>
          <w:color w:val="000000"/>
          <w:lang w:val="es-ES"/>
        </w:rPr>
      </w:pPr>
      <w:r>
        <w:rPr>
          <w:color w:val="000000"/>
          <w:lang w:val="es-ES"/>
        </w:rPr>
        <w:t>Tensión</w:t>
      </w:r>
      <w:r w:rsidR="004403AB">
        <w:rPr>
          <w:color w:val="000000"/>
          <w:lang w:val="es-ES"/>
        </w:rPr>
        <w:t xml:space="preserve"> o elasticidad</w:t>
      </w:r>
      <w:r w:rsidR="00531D7E">
        <w:rPr>
          <w:color w:val="000000"/>
          <w:lang w:val="es-ES"/>
        </w:rPr>
        <w:t>:</w:t>
      </w:r>
    </w:p>
    <w:p w14:paraId="07A29273" w14:textId="455F6C3E" w:rsidR="00850FA3" w:rsidRDefault="004403AB" w:rsidP="00850FA3">
      <w:pPr>
        <w:pStyle w:val="Normal1"/>
        <w:widowControl w:val="0"/>
        <w:pBdr>
          <w:top w:val="nil"/>
          <w:left w:val="nil"/>
          <w:bottom w:val="nil"/>
          <w:right w:val="nil"/>
          <w:between w:val="nil"/>
        </w:pBdr>
        <w:spacing w:before="120" w:line="232" w:lineRule="auto"/>
        <w:ind w:left="522" w:right="157"/>
        <w:jc w:val="both"/>
        <w:rPr>
          <w:color w:val="000000"/>
          <w:lang w:val="es-ES"/>
        </w:rPr>
      </w:pPr>
      <w:r w:rsidRPr="004403AB">
        <w:rPr>
          <w:color w:val="000000"/>
          <w:lang w:val="es-ES"/>
        </w:rPr>
        <w:t>Es la capacidad de expansión o de la deformación de la pared arterial bajo la onda pulsátil</w:t>
      </w:r>
    </w:p>
    <w:p w14:paraId="2DDC3E4F" w14:textId="77777777" w:rsidR="00531D7E" w:rsidRDefault="00531D7E" w:rsidP="00850FA3">
      <w:pPr>
        <w:pStyle w:val="Normal1"/>
        <w:widowControl w:val="0"/>
        <w:pBdr>
          <w:top w:val="nil"/>
          <w:left w:val="nil"/>
          <w:bottom w:val="nil"/>
          <w:right w:val="nil"/>
          <w:between w:val="nil"/>
        </w:pBdr>
        <w:spacing w:before="120" w:line="232" w:lineRule="auto"/>
        <w:ind w:left="522" w:right="157"/>
        <w:jc w:val="both"/>
        <w:rPr>
          <w:color w:val="000000"/>
          <w:lang w:val="es-ES"/>
        </w:rPr>
      </w:pPr>
    </w:p>
    <w:p w14:paraId="5784B9D6" w14:textId="1A55841C" w:rsidR="001039E7" w:rsidRDefault="001039E7" w:rsidP="001039E7">
      <w:pPr>
        <w:pStyle w:val="Normal1"/>
        <w:widowControl w:val="0"/>
        <w:numPr>
          <w:ilvl w:val="0"/>
          <w:numId w:val="10"/>
        </w:numPr>
        <w:pBdr>
          <w:top w:val="nil"/>
          <w:left w:val="nil"/>
          <w:bottom w:val="nil"/>
          <w:right w:val="nil"/>
          <w:between w:val="nil"/>
        </w:pBdr>
        <w:spacing w:before="120" w:line="232" w:lineRule="auto"/>
        <w:ind w:right="157"/>
        <w:jc w:val="both"/>
        <w:rPr>
          <w:color w:val="000000"/>
          <w:lang w:val="es-ES"/>
        </w:rPr>
      </w:pPr>
      <w:r>
        <w:rPr>
          <w:color w:val="000000"/>
          <w:lang w:val="es-ES"/>
        </w:rPr>
        <w:t>Simetría</w:t>
      </w:r>
      <w:r w:rsidR="006426CE">
        <w:rPr>
          <w:color w:val="000000"/>
          <w:lang w:val="es-ES"/>
        </w:rPr>
        <w:t>:</w:t>
      </w:r>
    </w:p>
    <w:p w14:paraId="5A51D39A" w14:textId="734C08CA" w:rsidR="00850FA3" w:rsidRDefault="00361095" w:rsidP="002F00A2">
      <w:pPr>
        <w:pStyle w:val="Normal1"/>
        <w:widowControl w:val="0"/>
        <w:pBdr>
          <w:top w:val="nil"/>
          <w:left w:val="nil"/>
          <w:bottom w:val="nil"/>
          <w:right w:val="nil"/>
          <w:between w:val="nil"/>
        </w:pBdr>
        <w:spacing w:before="120" w:line="232" w:lineRule="auto"/>
        <w:ind w:left="522" w:right="157"/>
        <w:jc w:val="both"/>
        <w:rPr>
          <w:color w:val="000000"/>
          <w:lang w:val="es-ES"/>
        </w:rPr>
      </w:pPr>
      <w:r>
        <w:rPr>
          <w:color w:val="000000"/>
          <w:lang w:val="es-ES"/>
        </w:rPr>
        <w:t>Es cuando el pu</w:t>
      </w:r>
      <w:r w:rsidR="006426CE">
        <w:rPr>
          <w:color w:val="000000"/>
          <w:lang w:val="es-ES"/>
        </w:rPr>
        <w:t>lso es igual en ambos lados. Ej: pulso braquial brazo derecho y brazo izquierdo.</w:t>
      </w:r>
    </w:p>
    <w:p w14:paraId="28E9324E" w14:textId="77777777" w:rsidR="001039E7" w:rsidRPr="00614388" w:rsidRDefault="001039E7" w:rsidP="00614388">
      <w:pPr>
        <w:pStyle w:val="Normal1"/>
        <w:widowControl w:val="0"/>
        <w:pBdr>
          <w:top w:val="nil"/>
          <w:left w:val="nil"/>
          <w:bottom w:val="nil"/>
          <w:right w:val="nil"/>
          <w:between w:val="nil"/>
        </w:pBdr>
        <w:spacing w:before="120" w:line="232" w:lineRule="auto"/>
        <w:ind w:left="161" w:right="157" w:firstLine="1"/>
        <w:jc w:val="both"/>
        <w:rPr>
          <w:color w:val="000000"/>
          <w:lang w:val="es-ES"/>
        </w:rPr>
      </w:pPr>
    </w:p>
    <w:p w14:paraId="73A1EAEA" w14:textId="6EAB238F" w:rsidR="001039E7" w:rsidRDefault="00D94EC2" w:rsidP="001039E7">
      <w:pPr>
        <w:pStyle w:val="Normal1"/>
        <w:widowControl w:val="0"/>
        <w:pBdr>
          <w:top w:val="nil"/>
          <w:left w:val="nil"/>
          <w:bottom w:val="nil"/>
          <w:right w:val="nil"/>
          <w:between w:val="nil"/>
        </w:pBdr>
        <w:spacing w:before="120" w:line="232" w:lineRule="auto"/>
        <w:ind w:left="161" w:right="157" w:firstLine="1"/>
        <w:jc w:val="both"/>
        <w:rPr>
          <w:color w:val="000000"/>
          <w:lang w:val="es-ES"/>
        </w:rPr>
      </w:pPr>
      <w:r>
        <w:rPr>
          <w:color w:val="000000"/>
          <w:lang w:val="es-ES"/>
        </w:rPr>
        <w:t>C. FRECUENCIA RESPIRATORIA</w:t>
      </w:r>
    </w:p>
    <w:p w14:paraId="5120F5E1" w14:textId="5048D933" w:rsidR="007E3631" w:rsidRDefault="007E3631" w:rsidP="007E3631">
      <w:pPr>
        <w:pStyle w:val="Normal1"/>
        <w:widowControl w:val="0"/>
        <w:pBdr>
          <w:top w:val="nil"/>
          <w:left w:val="nil"/>
          <w:bottom w:val="nil"/>
          <w:right w:val="nil"/>
          <w:between w:val="nil"/>
        </w:pBdr>
        <w:spacing w:before="120" w:line="232" w:lineRule="auto"/>
        <w:ind w:right="157"/>
        <w:rPr>
          <w:color w:val="000000"/>
          <w:lang w:val="es-ES"/>
        </w:rPr>
      </w:pPr>
    </w:p>
    <w:p w14:paraId="440217F3" w14:textId="71386E81" w:rsidR="007942DC" w:rsidRPr="00D94EC2" w:rsidRDefault="007942DC" w:rsidP="00D94EC2">
      <w:pPr>
        <w:pStyle w:val="Normal1"/>
        <w:widowControl w:val="0"/>
        <w:pBdr>
          <w:top w:val="nil"/>
          <w:left w:val="nil"/>
          <w:bottom w:val="nil"/>
          <w:right w:val="nil"/>
          <w:between w:val="nil"/>
        </w:pBdr>
        <w:spacing w:before="120" w:line="232" w:lineRule="auto"/>
        <w:ind w:left="720" w:right="157"/>
        <w:rPr>
          <w:color w:val="000000"/>
        </w:rPr>
      </w:pPr>
      <w:r w:rsidRPr="00D94EC2">
        <w:rPr>
          <w:color w:val="000000"/>
          <w:lang w:val="es-ES"/>
        </w:rPr>
        <w:t xml:space="preserve">La frecuencia respiratoria (FR) es el número de veces que una persona respira por minuto. Suele medirse cuando la persona está en reposo (y sin tener conciencia de estar haciéndolo) y consiste en contar el número de respiraciones durante un minuto visualizando </w:t>
      </w:r>
      <w:r w:rsidR="007E3631">
        <w:rPr>
          <w:color w:val="000000"/>
          <w:lang w:val="es-ES"/>
        </w:rPr>
        <w:t>las veces que se eleva el tórax, y se cumple un ciclo respiratorio (</w:t>
      </w:r>
      <w:r w:rsidR="007E3631" w:rsidRPr="00D94EC2">
        <w:rPr>
          <w:color w:val="000000"/>
          <w:lang w:val="es-ES"/>
        </w:rPr>
        <w:t>una fase de inspiración y otra de espir</w:t>
      </w:r>
      <w:r w:rsidR="007E3631">
        <w:rPr>
          <w:color w:val="000000"/>
          <w:lang w:val="es-ES"/>
        </w:rPr>
        <w:t>ación)</w:t>
      </w:r>
    </w:p>
    <w:p w14:paraId="3B4F1CEE" w14:textId="77777777" w:rsidR="00361095" w:rsidRPr="001039E7" w:rsidRDefault="00361095" w:rsidP="007E3631">
      <w:pPr>
        <w:pStyle w:val="Normal1"/>
        <w:widowControl w:val="0"/>
        <w:pBdr>
          <w:top w:val="nil"/>
          <w:left w:val="nil"/>
          <w:bottom w:val="nil"/>
          <w:right w:val="nil"/>
          <w:between w:val="nil"/>
        </w:pBdr>
        <w:spacing w:before="120" w:line="232" w:lineRule="auto"/>
        <w:ind w:right="157"/>
        <w:jc w:val="both"/>
        <w:rPr>
          <w:color w:val="000000"/>
          <w:lang w:val="es-ES"/>
        </w:rPr>
      </w:pPr>
    </w:p>
    <w:p w14:paraId="029A641F" w14:textId="2C58A374" w:rsidR="007942DC" w:rsidRPr="006D1A2C" w:rsidRDefault="007942DC" w:rsidP="006D1A2C">
      <w:pPr>
        <w:pStyle w:val="Normal1"/>
        <w:widowControl w:val="0"/>
        <w:pBdr>
          <w:top w:val="nil"/>
          <w:left w:val="nil"/>
          <w:bottom w:val="nil"/>
          <w:right w:val="nil"/>
          <w:between w:val="nil"/>
        </w:pBdr>
        <w:spacing w:before="120" w:line="232" w:lineRule="auto"/>
        <w:ind w:left="720" w:right="157"/>
        <w:rPr>
          <w:color w:val="000000"/>
          <w:lang w:val="es-ES"/>
        </w:rPr>
      </w:pPr>
      <w:r w:rsidRPr="006D1A2C">
        <w:rPr>
          <w:color w:val="000000"/>
          <w:lang w:val="es-ES"/>
        </w:rPr>
        <w:t xml:space="preserve">La frecuencia respiratoria puede aumentar con la fiebre, las enfermedades y otras condiciones médicas. </w:t>
      </w:r>
      <w:r w:rsidR="006D1A2C">
        <w:rPr>
          <w:color w:val="000000"/>
          <w:lang w:val="es-ES"/>
        </w:rPr>
        <w:t>Por lo que es necesario cuando se mide la FRt</w:t>
      </w:r>
      <w:r w:rsidR="007E3631">
        <w:rPr>
          <w:color w:val="000000"/>
          <w:lang w:val="es-ES"/>
        </w:rPr>
        <w:t xml:space="preserve"> </w:t>
      </w:r>
      <w:r w:rsidR="006D1A2C">
        <w:rPr>
          <w:color w:val="000000"/>
          <w:lang w:val="es-ES"/>
        </w:rPr>
        <w:t xml:space="preserve">ener </w:t>
      </w:r>
      <w:r w:rsidRPr="006D1A2C">
        <w:rPr>
          <w:color w:val="000000"/>
          <w:lang w:val="es-ES"/>
        </w:rPr>
        <w:t xml:space="preserve"> en cuenta si la persona tiene dificultad para respirar. </w:t>
      </w:r>
    </w:p>
    <w:p w14:paraId="77FFA04C" w14:textId="1580A53B" w:rsidR="007942DC" w:rsidRPr="006D1A2C" w:rsidRDefault="007942DC" w:rsidP="006D1A2C">
      <w:pPr>
        <w:pStyle w:val="Normal1"/>
        <w:widowControl w:val="0"/>
        <w:pBdr>
          <w:top w:val="nil"/>
          <w:left w:val="nil"/>
          <w:bottom w:val="nil"/>
          <w:right w:val="nil"/>
          <w:between w:val="nil"/>
        </w:pBdr>
        <w:spacing w:before="120" w:line="232" w:lineRule="auto"/>
        <w:ind w:left="720" w:right="157"/>
        <w:rPr>
          <w:color w:val="000000"/>
          <w:lang w:val="es-ES"/>
        </w:rPr>
      </w:pPr>
      <w:r w:rsidRPr="006D1A2C">
        <w:rPr>
          <w:color w:val="000000"/>
          <w:lang w:val="es-ES"/>
        </w:rPr>
        <w:t>Factores que influyen en la respiración son por ejemplo : la cantidad de O2 atmosférico, permeabilidad de la vía aérea, dinámica torácica y diafragmática, alvéolos y</w:t>
      </w:r>
      <w:r w:rsidR="006D1A2C">
        <w:rPr>
          <w:color w:val="000000"/>
          <w:lang w:val="es-ES"/>
        </w:rPr>
        <w:t xml:space="preserve"> capilares funcionantes y en n°</w:t>
      </w:r>
      <w:r w:rsidRPr="006D1A2C">
        <w:rPr>
          <w:color w:val="000000"/>
          <w:lang w:val="es-ES"/>
        </w:rPr>
        <w:t xml:space="preserve"> suficiente, cantidad de hemoglobina para el transporte de O2, aparato circulatorio y bomba cardiaca sana y centro respiratorio indemne. </w:t>
      </w:r>
    </w:p>
    <w:p w14:paraId="24B575CE" w14:textId="77777777" w:rsidR="007942DC" w:rsidRDefault="007942DC" w:rsidP="00031999">
      <w:pPr>
        <w:pStyle w:val="Normal1"/>
        <w:widowControl w:val="0"/>
        <w:pBdr>
          <w:top w:val="nil"/>
          <w:left w:val="nil"/>
          <w:bottom w:val="nil"/>
          <w:right w:val="nil"/>
          <w:between w:val="nil"/>
        </w:pBdr>
        <w:spacing w:before="120" w:line="232" w:lineRule="auto"/>
        <w:ind w:left="720" w:right="157"/>
        <w:rPr>
          <w:color w:val="000000"/>
          <w:lang w:val="es-ES"/>
        </w:rPr>
      </w:pPr>
      <w:r w:rsidRPr="00031999">
        <w:rPr>
          <w:color w:val="000000"/>
          <w:lang w:val="es-ES"/>
        </w:rPr>
        <w:t xml:space="preserve">Otros factores que influyen en la respiración son los cambios de pCO2 , pO2 y pH en sangre arterial, temperatura sanguínea, capacidad pulmonar que varia con la edad, sexo, estatura, desarrollo físico, posición corporal, etc. </w:t>
      </w:r>
    </w:p>
    <w:p w14:paraId="45E13ED5" w14:textId="77777777" w:rsidR="00031999" w:rsidRDefault="00031999" w:rsidP="00031999">
      <w:pPr>
        <w:pStyle w:val="Normal1"/>
        <w:widowControl w:val="0"/>
        <w:pBdr>
          <w:top w:val="nil"/>
          <w:left w:val="nil"/>
          <w:bottom w:val="nil"/>
          <w:right w:val="nil"/>
          <w:between w:val="nil"/>
        </w:pBdr>
        <w:spacing w:before="120" w:line="232" w:lineRule="auto"/>
        <w:ind w:left="720" w:right="157"/>
        <w:rPr>
          <w:color w:val="000000"/>
          <w:lang w:val="es-ES"/>
        </w:rPr>
      </w:pPr>
    </w:p>
    <w:p w14:paraId="2854DF29" w14:textId="31A78D6E" w:rsidR="00031999" w:rsidRPr="007E3631" w:rsidRDefault="007E3631" w:rsidP="00031999">
      <w:pPr>
        <w:pStyle w:val="Normal1"/>
        <w:widowControl w:val="0"/>
        <w:pBdr>
          <w:top w:val="nil"/>
          <w:left w:val="nil"/>
          <w:bottom w:val="nil"/>
          <w:right w:val="nil"/>
          <w:between w:val="nil"/>
        </w:pBdr>
        <w:spacing w:before="120" w:line="232" w:lineRule="auto"/>
        <w:ind w:left="720" w:right="157"/>
        <w:rPr>
          <w:color w:val="000000"/>
          <w:sz w:val="24"/>
          <w:szCs w:val="24"/>
          <w:lang w:val="es-ES"/>
        </w:rPr>
      </w:pPr>
      <w:r w:rsidRPr="006C709E">
        <w:rPr>
          <w:color w:val="000000"/>
          <w:sz w:val="24"/>
          <w:szCs w:val="24"/>
          <w:lang w:val="es-ES"/>
        </w:rPr>
        <w:lastRenderedPageBreak/>
        <w:t>Características</w:t>
      </w:r>
      <w:r w:rsidRPr="007E3631">
        <w:rPr>
          <w:color w:val="000000"/>
          <w:sz w:val="24"/>
          <w:szCs w:val="24"/>
          <w:lang w:val="es-ES"/>
        </w:rPr>
        <w:t xml:space="preserve"> de la respiración</w:t>
      </w:r>
    </w:p>
    <w:p w14:paraId="6075237F" w14:textId="7626F9C4" w:rsidR="007942DC" w:rsidRPr="006C709E" w:rsidRDefault="007942DC" w:rsidP="006C709E">
      <w:pPr>
        <w:pStyle w:val="Normal1"/>
        <w:widowControl w:val="0"/>
        <w:pBdr>
          <w:top w:val="nil"/>
          <w:left w:val="nil"/>
          <w:bottom w:val="nil"/>
          <w:right w:val="nil"/>
          <w:between w:val="nil"/>
        </w:pBdr>
        <w:spacing w:before="120" w:line="232" w:lineRule="auto"/>
        <w:ind w:left="720" w:right="157"/>
        <w:rPr>
          <w:color w:val="000000"/>
          <w:sz w:val="24"/>
          <w:szCs w:val="24"/>
          <w:lang w:val="es-ES"/>
        </w:rPr>
      </w:pPr>
      <w:r w:rsidRPr="006C709E">
        <w:rPr>
          <w:color w:val="000000"/>
          <w:sz w:val="24"/>
          <w:szCs w:val="24"/>
          <w:lang w:val="es-ES"/>
        </w:rPr>
        <w:t xml:space="preserve"> </w:t>
      </w:r>
    </w:p>
    <w:p w14:paraId="3E155D95" w14:textId="14367AE0" w:rsidR="006C709E" w:rsidRPr="006C709E" w:rsidRDefault="007942DC" w:rsidP="006C709E">
      <w:pPr>
        <w:pStyle w:val="Normal1"/>
        <w:widowControl w:val="0"/>
        <w:numPr>
          <w:ilvl w:val="0"/>
          <w:numId w:val="18"/>
        </w:numPr>
        <w:pBdr>
          <w:top w:val="nil"/>
          <w:left w:val="nil"/>
          <w:bottom w:val="nil"/>
          <w:right w:val="nil"/>
          <w:between w:val="nil"/>
        </w:pBdr>
        <w:spacing w:before="120" w:line="232" w:lineRule="auto"/>
        <w:ind w:left="1134" w:right="157"/>
        <w:rPr>
          <w:color w:val="000000"/>
          <w:sz w:val="24"/>
          <w:szCs w:val="24"/>
          <w:lang w:val="es-ES"/>
        </w:rPr>
      </w:pPr>
      <w:r w:rsidRPr="006C709E">
        <w:rPr>
          <w:color w:val="000000"/>
          <w:sz w:val="24"/>
          <w:szCs w:val="24"/>
          <w:lang w:val="es-ES"/>
        </w:rPr>
        <w:t>Frecuencia:</w:t>
      </w:r>
    </w:p>
    <w:p w14:paraId="36DF3756" w14:textId="77777777" w:rsidR="006C709E"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lang w:val="es-ES"/>
        </w:rPr>
      </w:pPr>
      <w:r w:rsidRPr="007E3631">
        <w:rPr>
          <w:color w:val="000000"/>
          <w:sz w:val="24"/>
          <w:szCs w:val="24"/>
          <w:lang w:val="es-ES"/>
        </w:rPr>
        <w:t>Valores normales de frecuencia respiratoria según ciclo vital:</w:t>
      </w:r>
    </w:p>
    <w:p w14:paraId="2C5ABF5A" w14:textId="77777777" w:rsidR="006C709E"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lang w:val="es-ES"/>
        </w:rPr>
      </w:pPr>
    </w:p>
    <w:tbl>
      <w:tblPr>
        <w:tblW w:w="7421" w:type="dxa"/>
        <w:tblInd w:w="1610" w:type="dxa"/>
        <w:tblCellMar>
          <w:left w:w="0" w:type="dxa"/>
          <w:right w:w="0" w:type="dxa"/>
        </w:tblCellMar>
        <w:tblLook w:val="0420" w:firstRow="1" w:lastRow="0" w:firstColumn="0" w:lastColumn="0" w:noHBand="0" w:noVBand="1"/>
      </w:tblPr>
      <w:tblGrid>
        <w:gridCol w:w="3027"/>
        <w:gridCol w:w="4394"/>
      </w:tblGrid>
      <w:tr w:rsidR="006C709E" w:rsidRPr="007E3631" w14:paraId="08FC9FAF" w14:textId="77777777" w:rsidTr="006C709E">
        <w:trPr>
          <w:trHeight w:val="638"/>
        </w:trPr>
        <w:tc>
          <w:tcPr>
            <w:tcW w:w="3027"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92" w:type="dxa"/>
              <w:bottom w:w="72" w:type="dxa"/>
              <w:right w:w="192" w:type="dxa"/>
            </w:tcMar>
            <w:hideMark/>
          </w:tcPr>
          <w:p w14:paraId="306BA2C2"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b/>
                <w:bCs/>
                <w:color w:val="000000"/>
                <w:sz w:val="24"/>
                <w:szCs w:val="24"/>
                <w:lang w:val="es-ES"/>
              </w:rPr>
              <w:t>Edades</w:t>
            </w:r>
          </w:p>
        </w:tc>
        <w:tc>
          <w:tcPr>
            <w:tcW w:w="4394"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92" w:type="dxa"/>
              <w:bottom w:w="72" w:type="dxa"/>
              <w:right w:w="192" w:type="dxa"/>
            </w:tcMar>
            <w:hideMark/>
          </w:tcPr>
          <w:p w14:paraId="2C4FB5C2"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b/>
                <w:bCs/>
                <w:color w:val="000000"/>
                <w:sz w:val="24"/>
                <w:szCs w:val="24"/>
                <w:lang w:val="es-ES"/>
              </w:rPr>
              <w:t>Rangos normales</w:t>
            </w:r>
          </w:p>
        </w:tc>
      </w:tr>
      <w:tr w:rsidR="006C709E" w:rsidRPr="007E3631" w14:paraId="3805E148" w14:textId="77777777" w:rsidTr="006C709E">
        <w:trPr>
          <w:trHeight w:val="638"/>
        </w:trPr>
        <w:tc>
          <w:tcPr>
            <w:tcW w:w="3027" w:type="dxa"/>
            <w:tcBorders>
              <w:top w:val="single" w:sz="24" w:space="0" w:color="FFFFFF"/>
              <w:left w:val="single" w:sz="8" w:space="0" w:color="FFFFFF"/>
              <w:bottom w:val="single" w:sz="8" w:space="0" w:color="FFFFFF"/>
              <w:right w:val="single" w:sz="8" w:space="0" w:color="FFFFFF"/>
            </w:tcBorders>
            <w:shd w:val="clear" w:color="auto" w:fill="D0DEEF"/>
            <w:tcMar>
              <w:top w:w="72" w:type="dxa"/>
              <w:left w:w="192" w:type="dxa"/>
              <w:bottom w:w="72" w:type="dxa"/>
              <w:right w:w="192" w:type="dxa"/>
            </w:tcMar>
            <w:hideMark/>
          </w:tcPr>
          <w:p w14:paraId="5E86A5A2"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Recién nacido</w:t>
            </w:r>
          </w:p>
        </w:tc>
        <w:tc>
          <w:tcPr>
            <w:tcW w:w="4394" w:type="dxa"/>
            <w:tcBorders>
              <w:top w:val="single" w:sz="24" w:space="0" w:color="FFFFFF"/>
              <w:left w:val="single" w:sz="8" w:space="0" w:color="FFFFFF"/>
              <w:bottom w:val="single" w:sz="8" w:space="0" w:color="FFFFFF"/>
              <w:right w:val="single" w:sz="8" w:space="0" w:color="FFFFFF"/>
            </w:tcBorders>
            <w:shd w:val="clear" w:color="auto" w:fill="D0DEEF"/>
            <w:tcMar>
              <w:top w:w="72" w:type="dxa"/>
              <w:left w:w="192" w:type="dxa"/>
              <w:bottom w:w="72" w:type="dxa"/>
              <w:right w:w="192" w:type="dxa"/>
            </w:tcMar>
            <w:hideMark/>
          </w:tcPr>
          <w:p w14:paraId="6E8D265E"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40-60</w:t>
            </w:r>
          </w:p>
        </w:tc>
      </w:tr>
      <w:tr w:rsidR="006C709E" w:rsidRPr="007E3631" w14:paraId="4C32FCD3" w14:textId="77777777" w:rsidTr="006C709E">
        <w:trPr>
          <w:trHeight w:val="638"/>
        </w:trPr>
        <w:tc>
          <w:tcPr>
            <w:tcW w:w="3027" w:type="dxa"/>
            <w:tcBorders>
              <w:top w:val="single" w:sz="8" w:space="0" w:color="FFFFFF"/>
              <w:left w:val="single" w:sz="8" w:space="0" w:color="FFFFFF"/>
              <w:bottom w:val="single" w:sz="8" w:space="0" w:color="FFFFFF"/>
              <w:right w:val="single" w:sz="8" w:space="0" w:color="FFFFFF"/>
            </w:tcBorders>
            <w:shd w:val="clear" w:color="auto" w:fill="E9EFF7"/>
            <w:tcMar>
              <w:top w:w="72" w:type="dxa"/>
              <w:left w:w="192" w:type="dxa"/>
              <w:bottom w:w="72" w:type="dxa"/>
              <w:right w:w="192" w:type="dxa"/>
            </w:tcMar>
            <w:hideMark/>
          </w:tcPr>
          <w:p w14:paraId="54A047D2"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Lactantes</w:t>
            </w:r>
          </w:p>
        </w:tc>
        <w:tc>
          <w:tcPr>
            <w:tcW w:w="4394" w:type="dxa"/>
            <w:tcBorders>
              <w:top w:val="single" w:sz="8" w:space="0" w:color="FFFFFF"/>
              <w:left w:val="single" w:sz="8" w:space="0" w:color="FFFFFF"/>
              <w:bottom w:val="single" w:sz="8" w:space="0" w:color="FFFFFF"/>
              <w:right w:val="single" w:sz="8" w:space="0" w:color="FFFFFF"/>
            </w:tcBorders>
            <w:shd w:val="clear" w:color="auto" w:fill="E9EFF7"/>
            <w:tcMar>
              <w:top w:w="72" w:type="dxa"/>
              <w:left w:w="192" w:type="dxa"/>
              <w:bottom w:w="72" w:type="dxa"/>
              <w:right w:w="192" w:type="dxa"/>
            </w:tcMar>
            <w:hideMark/>
          </w:tcPr>
          <w:p w14:paraId="23F013C4"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30-40</w:t>
            </w:r>
          </w:p>
        </w:tc>
      </w:tr>
      <w:tr w:rsidR="006C709E" w:rsidRPr="007E3631" w14:paraId="232B3484" w14:textId="77777777" w:rsidTr="006C709E">
        <w:trPr>
          <w:trHeight w:val="638"/>
        </w:trPr>
        <w:tc>
          <w:tcPr>
            <w:tcW w:w="3027" w:type="dxa"/>
            <w:tcBorders>
              <w:top w:val="single" w:sz="8" w:space="0" w:color="FFFFFF"/>
              <w:left w:val="single" w:sz="8" w:space="0" w:color="FFFFFF"/>
              <w:bottom w:val="single" w:sz="8" w:space="0" w:color="FFFFFF"/>
              <w:right w:val="single" w:sz="8" w:space="0" w:color="FFFFFF"/>
            </w:tcBorders>
            <w:shd w:val="clear" w:color="auto" w:fill="D0DEEF"/>
            <w:tcMar>
              <w:top w:w="72" w:type="dxa"/>
              <w:left w:w="192" w:type="dxa"/>
              <w:bottom w:w="72" w:type="dxa"/>
              <w:right w:w="192" w:type="dxa"/>
            </w:tcMar>
            <w:hideMark/>
          </w:tcPr>
          <w:p w14:paraId="5B1A1473"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Niños</w:t>
            </w:r>
          </w:p>
        </w:tc>
        <w:tc>
          <w:tcPr>
            <w:tcW w:w="4394" w:type="dxa"/>
            <w:tcBorders>
              <w:top w:val="single" w:sz="8" w:space="0" w:color="FFFFFF"/>
              <w:left w:val="single" w:sz="8" w:space="0" w:color="FFFFFF"/>
              <w:bottom w:val="single" w:sz="8" w:space="0" w:color="FFFFFF"/>
              <w:right w:val="single" w:sz="8" w:space="0" w:color="FFFFFF"/>
            </w:tcBorders>
            <w:shd w:val="clear" w:color="auto" w:fill="D0DEEF"/>
            <w:tcMar>
              <w:top w:w="72" w:type="dxa"/>
              <w:left w:w="192" w:type="dxa"/>
              <w:bottom w:w="72" w:type="dxa"/>
              <w:right w:w="192" w:type="dxa"/>
            </w:tcMar>
            <w:hideMark/>
          </w:tcPr>
          <w:p w14:paraId="128F6BE7"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20-25</w:t>
            </w:r>
          </w:p>
        </w:tc>
      </w:tr>
      <w:tr w:rsidR="006C709E" w:rsidRPr="007E3631" w14:paraId="187850BA" w14:textId="77777777" w:rsidTr="006C709E">
        <w:trPr>
          <w:trHeight w:val="638"/>
        </w:trPr>
        <w:tc>
          <w:tcPr>
            <w:tcW w:w="3027" w:type="dxa"/>
            <w:tcBorders>
              <w:top w:val="single" w:sz="8" w:space="0" w:color="FFFFFF"/>
              <w:left w:val="single" w:sz="8" w:space="0" w:color="FFFFFF"/>
              <w:bottom w:val="single" w:sz="8" w:space="0" w:color="FFFFFF"/>
              <w:right w:val="single" w:sz="8" w:space="0" w:color="FFFFFF"/>
            </w:tcBorders>
            <w:shd w:val="clear" w:color="auto" w:fill="E9EFF7"/>
            <w:tcMar>
              <w:top w:w="72" w:type="dxa"/>
              <w:left w:w="192" w:type="dxa"/>
              <w:bottom w:w="72" w:type="dxa"/>
              <w:right w:w="192" w:type="dxa"/>
            </w:tcMar>
            <w:hideMark/>
          </w:tcPr>
          <w:p w14:paraId="4B8A7D40"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Adultos</w:t>
            </w:r>
          </w:p>
        </w:tc>
        <w:tc>
          <w:tcPr>
            <w:tcW w:w="4394" w:type="dxa"/>
            <w:tcBorders>
              <w:top w:val="single" w:sz="8" w:space="0" w:color="FFFFFF"/>
              <w:left w:val="single" w:sz="8" w:space="0" w:color="FFFFFF"/>
              <w:bottom w:val="single" w:sz="8" w:space="0" w:color="FFFFFF"/>
              <w:right w:val="single" w:sz="8" w:space="0" w:color="FFFFFF"/>
            </w:tcBorders>
            <w:shd w:val="clear" w:color="auto" w:fill="E9EFF7"/>
            <w:tcMar>
              <w:top w:w="72" w:type="dxa"/>
              <w:left w:w="192" w:type="dxa"/>
              <w:bottom w:w="72" w:type="dxa"/>
              <w:right w:w="192" w:type="dxa"/>
            </w:tcMar>
            <w:hideMark/>
          </w:tcPr>
          <w:p w14:paraId="1AF3DD2A" w14:textId="77777777" w:rsidR="006C709E" w:rsidRPr="007E3631" w:rsidRDefault="006C709E" w:rsidP="006C709E">
            <w:pPr>
              <w:pStyle w:val="Normal1"/>
              <w:widowControl w:val="0"/>
              <w:pBdr>
                <w:top w:val="nil"/>
                <w:left w:val="nil"/>
                <w:bottom w:val="nil"/>
                <w:right w:val="nil"/>
                <w:between w:val="nil"/>
              </w:pBdr>
              <w:spacing w:before="120" w:line="232" w:lineRule="auto"/>
              <w:ind w:left="720" w:right="157"/>
              <w:rPr>
                <w:color w:val="000000"/>
                <w:sz w:val="24"/>
                <w:szCs w:val="24"/>
              </w:rPr>
            </w:pPr>
            <w:r w:rsidRPr="007E3631">
              <w:rPr>
                <w:color w:val="000000"/>
                <w:sz w:val="24"/>
                <w:szCs w:val="24"/>
                <w:lang w:val="es-ES"/>
              </w:rPr>
              <w:t>12-20</w:t>
            </w:r>
          </w:p>
        </w:tc>
      </w:tr>
    </w:tbl>
    <w:p w14:paraId="5ABDB973" w14:textId="77777777" w:rsidR="006C709E" w:rsidRDefault="006C709E" w:rsidP="006C709E">
      <w:pPr>
        <w:pStyle w:val="Normal1"/>
        <w:widowControl w:val="0"/>
        <w:pBdr>
          <w:top w:val="nil"/>
          <w:left w:val="nil"/>
          <w:bottom w:val="nil"/>
          <w:right w:val="nil"/>
          <w:between w:val="nil"/>
        </w:pBdr>
        <w:spacing w:before="120" w:line="232" w:lineRule="auto"/>
        <w:ind w:left="720" w:right="157"/>
        <w:rPr>
          <w:color w:val="000000"/>
          <w:lang w:val="es-ES"/>
        </w:rPr>
      </w:pPr>
    </w:p>
    <w:p w14:paraId="6B6E18FC" w14:textId="77777777" w:rsidR="006C709E" w:rsidRDefault="006C709E" w:rsidP="006C709E">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sidRPr="006C709E">
        <w:rPr>
          <w:color w:val="000000"/>
          <w:lang w:val="es-ES"/>
        </w:rPr>
        <w:t xml:space="preserve">Eupnea: frecuencia </w:t>
      </w:r>
      <w:r>
        <w:rPr>
          <w:color w:val="000000"/>
          <w:lang w:val="es-ES"/>
        </w:rPr>
        <w:t>respiratoria normal</w:t>
      </w:r>
    </w:p>
    <w:p w14:paraId="782636D2" w14:textId="77777777" w:rsidR="006C709E" w:rsidRDefault="006C709E" w:rsidP="006C709E">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Pr>
          <w:color w:val="000000"/>
          <w:lang w:val="es-ES"/>
        </w:rPr>
        <w:t>Taquipnea</w:t>
      </w:r>
      <w:r w:rsidRPr="006C709E">
        <w:rPr>
          <w:color w:val="000000"/>
          <w:lang w:val="es-ES"/>
        </w:rPr>
        <w:t xml:space="preserve">: </w:t>
      </w:r>
      <w:r>
        <w:rPr>
          <w:color w:val="000000"/>
          <w:lang w:val="es-ES"/>
        </w:rPr>
        <w:t>FR sobre rango normal</w:t>
      </w:r>
    </w:p>
    <w:p w14:paraId="6ED64A74" w14:textId="77777777" w:rsidR="006C709E" w:rsidRDefault="006C709E" w:rsidP="006C709E">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sidRPr="006C709E">
        <w:rPr>
          <w:color w:val="000000"/>
          <w:lang w:val="es-ES"/>
        </w:rPr>
        <w:t xml:space="preserve">Bradipnea: </w:t>
      </w:r>
      <w:r>
        <w:rPr>
          <w:color w:val="000000"/>
          <w:lang w:val="es-ES"/>
        </w:rPr>
        <w:t>FR bajo rango normal</w:t>
      </w:r>
    </w:p>
    <w:p w14:paraId="75C28764" w14:textId="77777777" w:rsidR="006C709E" w:rsidRDefault="006C709E" w:rsidP="006C709E">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sidRPr="006C709E">
        <w:rPr>
          <w:color w:val="000000"/>
          <w:lang w:val="es-ES"/>
        </w:rPr>
        <w:t> Apnea: ausencia comple</w:t>
      </w:r>
      <w:r>
        <w:rPr>
          <w:color w:val="000000"/>
          <w:lang w:val="es-ES"/>
        </w:rPr>
        <w:t>ta de respiraciones</w:t>
      </w:r>
      <w:r w:rsidRPr="006C709E">
        <w:rPr>
          <w:color w:val="000000"/>
          <w:lang w:val="es-ES"/>
        </w:rPr>
        <w:t xml:space="preserve"> en </w:t>
      </w:r>
      <w:r>
        <w:rPr>
          <w:color w:val="000000"/>
          <w:lang w:val="es-ES"/>
        </w:rPr>
        <w:t>15 segundos.</w:t>
      </w:r>
    </w:p>
    <w:p w14:paraId="5ECAC075" w14:textId="77777777" w:rsidR="006C709E" w:rsidRDefault="006C709E" w:rsidP="006C709E">
      <w:pPr>
        <w:pStyle w:val="Normal1"/>
        <w:widowControl w:val="0"/>
        <w:pBdr>
          <w:top w:val="nil"/>
          <w:left w:val="nil"/>
          <w:bottom w:val="nil"/>
          <w:right w:val="nil"/>
          <w:between w:val="nil"/>
        </w:pBdr>
        <w:spacing w:before="120" w:line="232" w:lineRule="auto"/>
        <w:ind w:right="157"/>
        <w:rPr>
          <w:color w:val="000000"/>
          <w:lang w:val="es-ES"/>
        </w:rPr>
      </w:pPr>
    </w:p>
    <w:p w14:paraId="2DC5C7EA" w14:textId="415E00F1" w:rsidR="006C709E" w:rsidRPr="006C709E" w:rsidRDefault="006C709E" w:rsidP="007F7E5A">
      <w:pPr>
        <w:pStyle w:val="Normal1"/>
        <w:widowControl w:val="0"/>
        <w:numPr>
          <w:ilvl w:val="0"/>
          <w:numId w:val="17"/>
        </w:numPr>
        <w:pBdr>
          <w:top w:val="nil"/>
          <w:left w:val="nil"/>
          <w:bottom w:val="nil"/>
          <w:right w:val="nil"/>
          <w:between w:val="nil"/>
        </w:pBdr>
        <w:spacing w:before="120" w:line="232" w:lineRule="auto"/>
        <w:ind w:right="157"/>
        <w:rPr>
          <w:rFonts w:ascii="Times Roman" w:hAnsi="Times Roman" w:cs="Times Roman"/>
          <w:color w:val="000000"/>
          <w:sz w:val="29"/>
          <w:szCs w:val="29"/>
          <w:lang w:val="es-ES"/>
        </w:rPr>
      </w:pPr>
      <w:r>
        <w:rPr>
          <w:color w:val="000000"/>
          <w:lang w:val="es-ES"/>
        </w:rPr>
        <w:t xml:space="preserve"> </w:t>
      </w:r>
    </w:p>
    <w:p w14:paraId="3CFC4939" w14:textId="6D8940D4" w:rsidR="006C709E" w:rsidRDefault="006C709E" w:rsidP="006C709E">
      <w:pPr>
        <w:pStyle w:val="Normal1"/>
        <w:widowControl w:val="0"/>
        <w:numPr>
          <w:ilvl w:val="0"/>
          <w:numId w:val="18"/>
        </w:numPr>
        <w:pBdr>
          <w:top w:val="nil"/>
          <w:left w:val="nil"/>
          <w:bottom w:val="nil"/>
          <w:right w:val="nil"/>
          <w:between w:val="nil"/>
        </w:pBdr>
        <w:spacing w:before="120" w:line="232" w:lineRule="auto"/>
        <w:ind w:left="1134" w:right="157"/>
        <w:rPr>
          <w:color w:val="000000"/>
          <w:sz w:val="24"/>
          <w:szCs w:val="24"/>
          <w:lang w:val="es-ES"/>
        </w:rPr>
      </w:pPr>
      <w:r>
        <w:rPr>
          <w:color w:val="000000"/>
          <w:sz w:val="24"/>
          <w:szCs w:val="24"/>
          <w:lang w:val="es-ES"/>
        </w:rPr>
        <w:t>Amplitud o profundidad:</w:t>
      </w:r>
    </w:p>
    <w:p w14:paraId="4588E7C5" w14:textId="3E7B93D3" w:rsidR="006C709E" w:rsidRPr="006C709E" w:rsidRDefault="006C709E" w:rsidP="006C709E">
      <w:pPr>
        <w:pStyle w:val="Normal1"/>
        <w:widowControl w:val="0"/>
        <w:pBdr>
          <w:top w:val="nil"/>
          <w:left w:val="nil"/>
          <w:bottom w:val="nil"/>
          <w:right w:val="nil"/>
          <w:between w:val="nil"/>
        </w:pBdr>
        <w:spacing w:before="120" w:line="232" w:lineRule="auto"/>
        <w:ind w:left="720" w:right="157"/>
        <w:rPr>
          <w:color w:val="000000"/>
          <w:lang w:val="es-ES"/>
        </w:rPr>
      </w:pPr>
      <w:r w:rsidRPr="006C709E">
        <w:rPr>
          <w:color w:val="000000"/>
          <w:lang w:val="es-ES"/>
        </w:rPr>
        <w:t>Es la expansión del tórax</w:t>
      </w:r>
    </w:p>
    <w:p w14:paraId="095FE25C" w14:textId="77777777" w:rsidR="006C709E" w:rsidRDefault="006C709E" w:rsidP="006C709E">
      <w:pPr>
        <w:pStyle w:val="Normal1"/>
        <w:widowControl w:val="0"/>
        <w:pBdr>
          <w:top w:val="nil"/>
          <w:left w:val="nil"/>
          <w:bottom w:val="nil"/>
          <w:right w:val="nil"/>
          <w:between w:val="nil"/>
        </w:pBdr>
        <w:spacing w:before="120" w:line="232" w:lineRule="auto"/>
        <w:ind w:left="720" w:right="157"/>
        <w:rPr>
          <w:color w:val="000000"/>
          <w:lang w:val="es-ES"/>
        </w:rPr>
      </w:pPr>
    </w:p>
    <w:p w14:paraId="3CD405C8" w14:textId="1BC33A9E" w:rsidR="006C709E" w:rsidRDefault="006C709E" w:rsidP="006C709E">
      <w:pPr>
        <w:pStyle w:val="Normal1"/>
        <w:widowControl w:val="0"/>
        <w:numPr>
          <w:ilvl w:val="0"/>
          <w:numId w:val="19"/>
        </w:numPr>
        <w:pBdr>
          <w:top w:val="nil"/>
          <w:left w:val="nil"/>
          <w:bottom w:val="nil"/>
          <w:right w:val="nil"/>
          <w:between w:val="nil"/>
        </w:pBdr>
        <w:spacing w:before="120" w:line="232" w:lineRule="auto"/>
        <w:ind w:right="157"/>
        <w:rPr>
          <w:color w:val="000000"/>
          <w:lang w:val="es-ES"/>
        </w:rPr>
      </w:pPr>
      <w:r>
        <w:rPr>
          <w:color w:val="000000"/>
          <w:lang w:val="es-ES"/>
        </w:rPr>
        <w:t xml:space="preserve">Superficial: </w:t>
      </w:r>
      <w:r w:rsidR="007F7E5A">
        <w:rPr>
          <w:color w:val="000000"/>
          <w:lang w:val="es-ES"/>
        </w:rPr>
        <w:t>Pequeña expansión torácica</w:t>
      </w:r>
    </w:p>
    <w:p w14:paraId="367006FA" w14:textId="0DE55B86" w:rsidR="007F7E5A" w:rsidRDefault="006C709E" w:rsidP="007F7E5A">
      <w:pPr>
        <w:pStyle w:val="Normal1"/>
        <w:widowControl w:val="0"/>
        <w:numPr>
          <w:ilvl w:val="0"/>
          <w:numId w:val="19"/>
        </w:numPr>
        <w:pBdr>
          <w:top w:val="nil"/>
          <w:left w:val="nil"/>
          <w:bottom w:val="nil"/>
          <w:right w:val="nil"/>
          <w:between w:val="nil"/>
        </w:pBdr>
        <w:spacing w:before="120" w:line="232" w:lineRule="auto"/>
        <w:ind w:right="157"/>
        <w:rPr>
          <w:color w:val="000000"/>
          <w:lang w:val="es-ES"/>
        </w:rPr>
      </w:pPr>
      <w:r>
        <w:rPr>
          <w:color w:val="000000"/>
          <w:lang w:val="es-ES"/>
        </w:rPr>
        <w:t>Pro</w:t>
      </w:r>
      <w:r w:rsidR="007F7E5A">
        <w:rPr>
          <w:color w:val="000000"/>
          <w:lang w:val="es-ES"/>
        </w:rPr>
        <w:t>funda: Gran expansión del tórax, esto demuestra adecuada inspiración y espiración.</w:t>
      </w:r>
    </w:p>
    <w:p w14:paraId="76BE3B77" w14:textId="77777777" w:rsidR="007F7E5A" w:rsidRDefault="007F7E5A" w:rsidP="007F7E5A">
      <w:pPr>
        <w:pStyle w:val="Normal1"/>
        <w:widowControl w:val="0"/>
        <w:pBdr>
          <w:top w:val="nil"/>
          <w:left w:val="nil"/>
          <w:bottom w:val="nil"/>
          <w:right w:val="nil"/>
          <w:between w:val="nil"/>
        </w:pBdr>
        <w:spacing w:before="120" w:line="232" w:lineRule="auto"/>
        <w:ind w:left="1440" w:right="157"/>
        <w:rPr>
          <w:color w:val="000000"/>
          <w:lang w:val="es-ES"/>
        </w:rPr>
      </w:pPr>
    </w:p>
    <w:p w14:paraId="32F4E59E" w14:textId="0CD7D82E" w:rsidR="007F7E5A" w:rsidRDefault="007F7E5A" w:rsidP="007F7E5A">
      <w:pPr>
        <w:pStyle w:val="Normal1"/>
        <w:widowControl w:val="0"/>
        <w:pBdr>
          <w:top w:val="nil"/>
          <w:left w:val="nil"/>
          <w:bottom w:val="nil"/>
          <w:right w:val="nil"/>
          <w:between w:val="nil"/>
        </w:pBdr>
        <w:spacing w:before="120" w:line="232" w:lineRule="auto"/>
        <w:ind w:left="1440" w:right="157"/>
        <w:rPr>
          <w:color w:val="000000"/>
          <w:lang w:val="es-ES"/>
        </w:rPr>
      </w:pPr>
      <w:r>
        <w:rPr>
          <w:color w:val="000000"/>
          <w:lang w:val="es-ES"/>
        </w:rPr>
        <w:t>Ejemplos:</w:t>
      </w:r>
    </w:p>
    <w:p w14:paraId="4E56FAC3" w14:textId="77777777" w:rsidR="007F7E5A" w:rsidRDefault="007F7E5A" w:rsidP="007F7E5A">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sidRPr="006C709E">
        <w:rPr>
          <w:color w:val="000000"/>
          <w:lang w:val="es-ES"/>
        </w:rPr>
        <w:t>Hiper</w:t>
      </w:r>
      <w:r>
        <w:rPr>
          <w:color w:val="000000"/>
          <w:lang w:val="es-ES"/>
        </w:rPr>
        <w:t>p</w:t>
      </w:r>
      <w:r w:rsidRPr="006C709E">
        <w:rPr>
          <w:color w:val="000000"/>
          <w:lang w:val="es-ES"/>
        </w:rPr>
        <w:t>nea: aumento en la profundidad de las respiraciones</w:t>
      </w:r>
    </w:p>
    <w:p w14:paraId="79DEE32D" w14:textId="77777777" w:rsidR="007F7E5A" w:rsidRPr="006C709E" w:rsidRDefault="007F7E5A" w:rsidP="007F7E5A">
      <w:pPr>
        <w:pStyle w:val="Normal1"/>
        <w:widowControl w:val="0"/>
        <w:numPr>
          <w:ilvl w:val="0"/>
          <w:numId w:val="17"/>
        </w:numPr>
        <w:pBdr>
          <w:top w:val="nil"/>
          <w:left w:val="nil"/>
          <w:bottom w:val="nil"/>
          <w:right w:val="nil"/>
          <w:between w:val="nil"/>
        </w:pBdr>
        <w:spacing w:before="120" w:line="232" w:lineRule="auto"/>
        <w:ind w:right="157"/>
        <w:rPr>
          <w:color w:val="000000"/>
          <w:lang w:val="es-ES"/>
        </w:rPr>
      </w:pPr>
      <w:r>
        <w:rPr>
          <w:color w:val="000000"/>
          <w:lang w:val="es-ES"/>
        </w:rPr>
        <w:t>Polipnea: aumento de la profundidad y frecuencia de las respiraciones.</w:t>
      </w:r>
    </w:p>
    <w:p w14:paraId="7593A239" w14:textId="77777777" w:rsidR="006C709E" w:rsidRPr="006C709E" w:rsidRDefault="006C709E" w:rsidP="000D49CD">
      <w:pPr>
        <w:pStyle w:val="Normal1"/>
        <w:widowControl w:val="0"/>
        <w:pBdr>
          <w:top w:val="nil"/>
          <w:left w:val="nil"/>
          <w:bottom w:val="nil"/>
          <w:right w:val="nil"/>
          <w:between w:val="nil"/>
        </w:pBdr>
        <w:spacing w:before="120" w:line="232" w:lineRule="auto"/>
        <w:ind w:right="157"/>
        <w:rPr>
          <w:color w:val="000000"/>
          <w:lang w:val="es-ES"/>
        </w:rPr>
      </w:pPr>
    </w:p>
    <w:p w14:paraId="4FCFA9BD" w14:textId="48811422" w:rsidR="006C709E" w:rsidRDefault="007F7E5A" w:rsidP="007F7E5A">
      <w:pPr>
        <w:pStyle w:val="Normal1"/>
        <w:widowControl w:val="0"/>
        <w:numPr>
          <w:ilvl w:val="0"/>
          <w:numId w:val="18"/>
        </w:numPr>
        <w:pBdr>
          <w:top w:val="nil"/>
          <w:left w:val="nil"/>
          <w:bottom w:val="nil"/>
          <w:right w:val="nil"/>
          <w:between w:val="nil"/>
        </w:pBdr>
        <w:spacing w:before="120" w:line="232" w:lineRule="auto"/>
        <w:ind w:left="1134" w:right="157"/>
        <w:rPr>
          <w:color w:val="000000"/>
          <w:sz w:val="24"/>
          <w:szCs w:val="24"/>
          <w:lang w:val="es-ES"/>
        </w:rPr>
      </w:pPr>
      <w:r>
        <w:rPr>
          <w:color w:val="000000"/>
          <w:sz w:val="24"/>
          <w:szCs w:val="24"/>
          <w:lang w:val="es-ES"/>
        </w:rPr>
        <w:t>Ritmo:</w:t>
      </w:r>
    </w:p>
    <w:p w14:paraId="555F6A62" w14:textId="5CD50859" w:rsidR="007F7E5A" w:rsidRPr="007F7E5A" w:rsidRDefault="007F7E5A" w:rsidP="007F7E5A">
      <w:pPr>
        <w:pStyle w:val="Normal1"/>
        <w:widowControl w:val="0"/>
        <w:pBdr>
          <w:top w:val="nil"/>
          <w:left w:val="nil"/>
          <w:bottom w:val="nil"/>
          <w:right w:val="nil"/>
          <w:between w:val="nil"/>
        </w:pBdr>
        <w:spacing w:before="120" w:line="232" w:lineRule="auto"/>
        <w:ind w:left="720" w:right="157"/>
        <w:rPr>
          <w:color w:val="000000"/>
          <w:lang w:val="es-ES"/>
        </w:rPr>
      </w:pPr>
      <w:r w:rsidRPr="007F7E5A">
        <w:rPr>
          <w:color w:val="000000"/>
          <w:lang w:val="es-ES"/>
        </w:rPr>
        <w:t>Es el intervalo de tiempo entre cada respiración, este aumenta cuando se incrementa la actividad física principalmente. Es normal que la inspiración sea mucho más corta que la espiración</w:t>
      </w:r>
    </w:p>
    <w:p w14:paraId="6CAF9A1D" w14:textId="77777777" w:rsidR="006C709E" w:rsidRPr="006C709E" w:rsidRDefault="006C709E" w:rsidP="006C709E">
      <w:pPr>
        <w:pStyle w:val="Normal1"/>
        <w:widowControl w:val="0"/>
        <w:pBdr>
          <w:top w:val="nil"/>
          <w:left w:val="nil"/>
          <w:bottom w:val="nil"/>
          <w:right w:val="nil"/>
          <w:between w:val="nil"/>
        </w:pBdr>
        <w:spacing w:before="120" w:line="232" w:lineRule="auto"/>
        <w:ind w:right="157"/>
        <w:rPr>
          <w:color w:val="000000"/>
          <w:sz w:val="24"/>
          <w:szCs w:val="24"/>
          <w:lang w:val="es-ES"/>
        </w:rPr>
      </w:pPr>
    </w:p>
    <w:p w14:paraId="3591F5FC" w14:textId="3030E095" w:rsidR="006C709E" w:rsidRDefault="006C709E" w:rsidP="006C709E">
      <w:pPr>
        <w:widowControl w:val="0"/>
        <w:autoSpaceDE w:val="0"/>
        <w:autoSpaceDN w:val="0"/>
        <w:adjustRightInd w:val="0"/>
        <w:spacing w:after="240" w:line="340" w:lineRule="atLeast"/>
        <w:rPr>
          <w:rFonts w:ascii="Times Roman" w:hAnsi="Times Roman" w:cs="Times Roman"/>
          <w:color w:val="000000"/>
          <w:sz w:val="29"/>
          <w:szCs w:val="29"/>
          <w:lang w:val="es-ES"/>
        </w:rPr>
      </w:pPr>
    </w:p>
    <w:p w14:paraId="5E24941C" w14:textId="77777777" w:rsidR="00860314" w:rsidRPr="006C709E" w:rsidRDefault="00860314" w:rsidP="006C709E">
      <w:pPr>
        <w:widowControl w:val="0"/>
        <w:autoSpaceDE w:val="0"/>
        <w:autoSpaceDN w:val="0"/>
        <w:adjustRightInd w:val="0"/>
        <w:spacing w:after="240" w:line="340" w:lineRule="atLeast"/>
        <w:rPr>
          <w:rFonts w:ascii="Times Roman" w:hAnsi="Times Roman" w:cs="Times Roman"/>
          <w:color w:val="000000"/>
          <w:sz w:val="29"/>
          <w:szCs w:val="29"/>
          <w:lang w:val="es-ES"/>
        </w:rPr>
      </w:pPr>
    </w:p>
    <w:p w14:paraId="15FB3E5B" w14:textId="77777777" w:rsidR="006C709E" w:rsidRDefault="006C709E" w:rsidP="006C709E">
      <w:pPr>
        <w:widowControl w:val="0"/>
        <w:autoSpaceDE w:val="0"/>
        <w:autoSpaceDN w:val="0"/>
        <w:adjustRightInd w:val="0"/>
        <w:spacing w:after="240" w:line="340" w:lineRule="atLeast"/>
        <w:rPr>
          <w:rFonts w:ascii="Times Roman" w:hAnsi="Times Roman" w:cs="Times Roman"/>
          <w:color w:val="000000"/>
          <w:sz w:val="29"/>
          <w:szCs w:val="29"/>
          <w:lang w:val="es-ES"/>
        </w:rPr>
      </w:pPr>
    </w:p>
    <w:p w14:paraId="08DF99CE" w14:textId="54B3E3C9" w:rsidR="007942DC" w:rsidRPr="006C709E" w:rsidRDefault="007942DC" w:rsidP="006C709E">
      <w:pPr>
        <w:widowControl w:val="0"/>
        <w:autoSpaceDE w:val="0"/>
        <w:autoSpaceDN w:val="0"/>
        <w:adjustRightInd w:val="0"/>
        <w:spacing w:after="240" w:line="340" w:lineRule="atLeast"/>
        <w:rPr>
          <w:rFonts w:ascii="Times Roman" w:hAnsi="Times Roman" w:cs="Times Roman"/>
          <w:color w:val="000000"/>
          <w:sz w:val="24"/>
          <w:szCs w:val="24"/>
          <w:lang w:val="es-ES"/>
        </w:rPr>
      </w:pPr>
      <w:r w:rsidRPr="006C709E">
        <w:rPr>
          <w:rFonts w:ascii="Times Roman" w:hAnsi="Times Roman" w:cs="Times Roman"/>
          <w:color w:val="000000"/>
          <w:sz w:val="29"/>
          <w:szCs w:val="29"/>
          <w:lang w:val="es-ES"/>
        </w:rPr>
        <w:t xml:space="preserve"> </w:t>
      </w:r>
    </w:p>
    <w:p w14:paraId="3B407173" w14:textId="330EA286" w:rsidR="00C3417D" w:rsidRDefault="002F00A2" w:rsidP="002F00A2">
      <w:pPr>
        <w:pStyle w:val="Normal1"/>
        <w:widowControl w:val="0"/>
        <w:pBdr>
          <w:top w:val="nil"/>
          <w:left w:val="nil"/>
          <w:bottom w:val="nil"/>
          <w:right w:val="nil"/>
          <w:between w:val="nil"/>
        </w:pBdr>
        <w:spacing w:before="120" w:line="232" w:lineRule="auto"/>
        <w:ind w:left="161" w:right="157" w:firstLine="1"/>
        <w:jc w:val="both"/>
        <w:rPr>
          <w:color w:val="000000"/>
          <w:lang w:val="es-ES"/>
        </w:rPr>
      </w:pPr>
      <w:r>
        <w:rPr>
          <w:color w:val="000000"/>
          <w:lang w:val="es-ES"/>
        </w:rPr>
        <w:t>D. PRESIÓN ARTERIAL</w:t>
      </w:r>
    </w:p>
    <w:p w14:paraId="192ECA2B" w14:textId="77777777" w:rsidR="002F00A2" w:rsidRPr="002F00A2" w:rsidRDefault="002F00A2" w:rsidP="002F00A2">
      <w:pPr>
        <w:pStyle w:val="Normal1"/>
        <w:widowControl w:val="0"/>
        <w:pBdr>
          <w:top w:val="nil"/>
          <w:left w:val="nil"/>
          <w:bottom w:val="nil"/>
          <w:right w:val="nil"/>
          <w:between w:val="nil"/>
        </w:pBdr>
        <w:spacing w:before="120" w:line="232" w:lineRule="auto"/>
        <w:ind w:left="720" w:right="157"/>
        <w:rPr>
          <w:color w:val="000000"/>
          <w:lang w:val="es-ES"/>
        </w:rPr>
      </w:pPr>
    </w:p>
    <w:p w14:paraId="09AD2218" w14:textId="77777777" w:rsidR="002F00A2" w:rsidRPr="00F04E8E" w:rsidRDefault="002F00A2" w:rsidP="00F04E8E">
      <w:pPr>
        <w:pStyle w:val="Normal1"/>
        <w:widowControl w:val="0"/>
        <w:pBdr>
          <w:top w:val="nil"/>
          <w:left w:val="nil"/>
          <w:bottom w:val="nil"/>
          <w:right w:val="nil"/>
          <w:between w:val="nil"/>
        </w:pBdr>
        <w:spacing w:before="120" w:line="232" w:lineRule="auto"/>
        <w:ind w:left="720" w:right="157"/>
        <w:rPr>
          <w:color w:val="000000"/>
          <w:lang w:val="es-ES"/>
        </w:rPr>
      </w:pPr>
      <w:r w:rsidRPr="00F04E8E">
        <w:rPr>
          <w:color w:val="000000"/>
          <w:lang w:val="es-ES"/>
        </w:rPr>
        <w:t xml:space="preserve">Es la presión que ejerce la sangre en las paredes de las arterias. Permite que la sangre fluya desde el corazón a las arterias, arteriolas, capilares y venas dada la diferencia de gradiente en cada región del lecho vascular. </w:t>
      </w:r>
    </w:p>
    <w:p w14:paraId="52019D34" w14:textId="77777777" w:rsidR="002F00A2" w:rsidRPr="00F04E8E" w:rsidRDefault="002F00A2" w:rsidP="00F04E8E">
      <w:pPr>
        <w:pStyle w:val="Normal1"/>
        <w:widowControl w:val="0"/>
        <w:pBdr>
          <w:top w:val="nil"/>
          <w:left w:val="nil"/>
          <w:bottom w:val="nil"/>
          <w:right w:val="nil"/>
          <w:between w:val="nil"/>
        </w:pBdr>
        <w:spacing w:before="120" w:line="232" w:lineRule="auto"/>
        <w:ind w:left="720" w:right="157"/>
        <w:rPr>
          <w:color w:val="000000"/>
          <w:lang w:val="es-ES"/>
        </w:rPr>
      </w:pPr>
      <w:r w:rsidRPr="00F04E8E">
        <w:rPr>
          <w:color w:val="000000"/>
          <w:lang w:val="es-ES"/>
        </w:rPr>
        <w:t xml:space="preserve">La presión sanguínea depende del gasto cardiaco y de la resistencia periférica dada por la resistencia vascular. </w:t>
      </w:r>
    </w:p>
    <w:p w14:paraId="0344DC19" w14:textId="22D52B43" w:rsidR="002F00A2" w:rsidRPr="002F00A2" w:rsidRDefault="002F00A2" w:rsidP="002F00A2">
      <w:pPr>
        <w:pStyle w:val="Normal1"/>
        <w:widowControl w:val="0"/>
        <w:pBdr>
          <w:top w:val="nil"/>
          <w:left w:val="nil"/>
          <w:bottom w:val="nil"/>
          <w:right w:val="nil"/>
          <w:between w:val="nil"/>
        </w:pBdr>
        <w:spacing w:before="120" w:line="232" w:lineRule="auto"/>
        <w:ind w:left="720" w:right="157"/>
        <w:rPr>
          <w:color w:val="000000"/>
        </w:rPr>
      </w:pPr>
      <w:r w:rsidRPr="002F00A2">
        <w:rPr>
          <w:color w:val="000000"/>
          <w:lang w:val="es-ES"/>
        </w:rPr>
        <w:t>La presión sistólica es la presión d</w:t>
      </w:r>
      <w:r>
        <w:rPr>
          <w:color w:val="000000"/>
          <w:lang w:val="es-ES"/>
        </w:rPr>
        <w:t>e la sangre en</w:t>
      </w:r>
      <w:r w:rsidRPr="002F00A2">
        <w:rPr>
          <w:color w:val="000000"/>
          <w:lang w:val="es-ES"/>
        </w:rPr>
        <w:t xml:space="preserve"> la contracción de los ventrículos y la presión diastólica </w:t>
      </w:r>
      <w:r>
        <w:rPr>
          <w:color w:val="000000"/>
          <w:lang w:val="es-ES"/>
        </w:rPr>
        <w:t>es la presión que  se produce</w:t>
      </w:r>
      <w:r w:rsidRPr="002F00A2">
        <w:rPr>
          <w:color w:val="000000"/>
          <w:lang w:val="es-ES"/>
        </w:rPr>
        <w:t xml:space="preserve"> cuando los ventrículos se relajan </w:t>
      </w:r>
    </w:p>
    <w:p w14:paraId="67D635F6" w14:textId="77777777" w:rsidR="00F04E8E" w:rsidRDefault="00F04E8E" w:rsidP="00F04E8E">
      <w:pPr>
        <w:pStyle w:val="Normal1"/>
        <w:widowControl w:val="0"/>
        <w:pBdr>
          <w:top w:val="nil"/>
          <w:left w:val="nil"/>
          <w:bottom w:val="nil"/>
          <w:right w:val="nil"/>
          <w:between w:val="nil"/>
        </w:pBdr>
        <w:spacing w:before="120" w:line="232" w:lineRule="auto"/>
        <w:ind w:left="720" w:right="157"/>
        <w:rPr>
          <w:color w:val="000000"/>
          <w:lang w:val="es-ES"/>
        </w:rPr>
      </w:pPr>
      <w:r w:rsidRPr="00F04E8E">
        <w:rPr>
          <w:color w:val="000000"/>
          <w:lang w:val="es-ES"/>
        </w:rPr>
        <w:t xml:space="preserve">Presión arterial media: presión que se da en todo el circuito, se calcula con la siguiente formula: </w:t>
      </w:r>
    </w:p>
    <w:p w14:paraId="1EDBB84D" w14:textId="62CD6E12" w:rsidR="00F04E8E" w:rsidRPr="00F04E8E" w:rsidRDefault="00F04E8E" w:rsidP="00F04E8E">
      <w:pPr>
        <w:pStyle w:val="Normal1"/>
        <w:widowControl w:val="0"/>
        <w:pBdr>
          <w:top w:val="nil"/>
          <w:left w:val="nil"/>
          <w:bottom w:val="nil"/>
          <w:right w:val="nil"/>
          <w:between w:val="nil"/>
        </w:pBdr>
        <w:spacing w:before="120" w:line="232" w:lineRule="auto"/>
        <w:ind w:left="720" w:right="157"/>
        <w:rPr>
          <w:color w:val="000000"/>
          <w:lang w:val="es-ES"/>
        </w:rPr>
      </w:pPr>
      <w:r w:rsidRPr="00F04E8E">
        <w:rPr>
          <w:color w:val="000000"/>
          <w:lang w:val="es-ES"/>
        </w:rPr>
        <w:t xml:space="preserve">PAM = </w:t>
      </w:r>
      <w:r>
        <w:rPr>
          <w:color w:val="000000"/>
          <w:lang w:val="es-ES"/>
        </w:rPr>
        <w:t>(</w:t>
      </w:r>
      <w:r w:rsidRPr="00F04E8E">
        <w:rPr>
          <w:color w:val="000000"/>
          <w:lang w:val="es-ES"/>
        </w:rPr>
        <w:t>PAS+2PAD</w:t>
      </w:r>
      <w:r>
        <w:rPr>
          <w:color w:val="000000"/>
          <w:lang w:val="es-ES"/>
        </w:rPr>
        <w:t>)/3</w:t>
      </w:r>
      <w:r w:rsidRPr="00F04E8E">
        <w:rPr>
          <w:color w:val="000000"/>
          <w:lang w:val="es-ES"/>
        </w:rPr>
        <w:t xml:space="preserve"> </w:t>
      </w:r>
    </w:p>
    <w:p w14:paraId="6E3A1DFD" w14:textId="12492407" w:rsidR="00F04E8E" w:rsidRDefault="00F04E8E" w:rsidP="00F04E8E">
      <w:pPr>
        <w:pStyle w:val="Normal1"/>
        <w:widowControl w:val="0"/>
        <w:pBdr>
          <w:top w:val="nil"/>
          <w:left w:val="nil"/>
          <w:bottom w:val="nil"/>
          <w:right w:val="nil"/>
          <w:between w:val="nil"/>
        </w:pBdr>
        <w:spacing w:before="120" w:line="232" w:lineRule="auto"/>
        <w:ind w:right="157"/>
        <w:rPr>
          <w:rFonts w:ascii="Times Roman" w:hAnsi="Times Roman" w:cs="Times Roman"/>
          <w:color w:val="000000"/>
          <w:sz w:val="24"/>
          <w:szCs w:val="24"/>
          <w:lang w:val="es-ES"/>
        </w:rPr>
      </w:pPr>
    </w:p>
    <w:p w14:paraId="552A2E14" w14:textId="36E437AB" w:rsidR="00C3417D" w:rsidRDefault="00957D33" w:rsidP="002F00A2">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Valores normales de presión arterial según ciclo vital:</w:t>
      </w:r>
    </w:p>
    <w:p w14:paraId="79F49425" w14:textId="77777777" w:rsidR="00957D33" w:rsidRPr="002F00A2" w:rsidRDefault="00957D33" w:rsidP="002F00A2">
      <w:pPr>
        <w:pStyle w:val="Normal1"/>
        <w:widowControl w:val="0"/>
        <w:pBdr>
          <w:top w:val="nil"/>
          <w:left w:val="nil"/>
          <w:bottom w:val="nil"/>
          <w:right w:val="nil"/>
          <w:between w:val="nil"/>
        </w:pBdr>
        <w:spacing w:before="120" w:line="232" w:lineRule="auto"/>
        <w:ind w:left="720" w:right="157"/>
        <w:rPr>
          <w:color w:val="000000"/>
          <w:lang w:val="es-ES"/>
        </w:rPr>
      </w:pPr>
    </w:p>
    <w:tbl>
      <w:tblPr>
        <w:tblStyle w:val="Listaclara-nfasis3"/>
        <w:tblW w:w="6771"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093"/>
        <w:gridCol w:w="2268"/>
        <w:gridCol w:w="2410"/>
      </w:tblGrid>
      <w:tr w:rsidR="00957D33" w:rsidRPr="00957D33" w14:paraId="2C5927E5" w14:textId="77777777" w:rsidTr="00957D33">
        <w:trPr>
          <w:cnfStyle w:val="100000000000" w:firstRow="1" w:lastRow="0" w:firstColumn="0" w:lastColumn="0" w:oddVBand="0" w:evenVBand="0" w:oddHBand="0" w:evenHBand="0" w:firstRowFirstColumn="0" w:firstRowLastColumn="0" w:lastRowFirstColumn="0" w:lastRowLastColumn="0"/>
          <w:trHeight w:val="584"/>
        </w:trPr>
        <w:tc>
          <w:tcPr>
            <w:tcW w:w="2093" w:type="dxa"/>
            <w:hideMark/>
          </w:tcPr>
          <w:p w14:paraId="1D14175B"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color w:val="000000"/>
                <w:lang w:val="es-ES"/>
              </w:rPr>
              <w:t xml:space="preserve">Edad </w:t>
            </w:r>
          </w:p>
        </w:tc>
        <w:tc>
          <w:tcPr>
            <w:tcW w:w="2268" w:type="dxa"/>
            <w:hideMark/>
          </w:tcPr>
          <w:p w14:paraId="26D0B1E9"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color w:val="000000"/>
                <w:lang w:val="es-ES"/>
              </w:rPr>
              <w:t xml:space="preserve">Sistólica </w:t>
            </w:r>
          </w:p>
        </w:tc>
        <w:tc>
          <w:tcPr>
            <w:tcW w:w="2410" w:type="dxa"/>
            <w:hideMark/>
          </w:tcPr>
          <w:p w14:paraId="2F4605CC"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color w:val="000000"/>
                <w:lang w:val="es-ES"/>
              </w:rPr>
              <w:t xml:space="preserve">Diastólica </w:t>
            </w:r>
          </w:p>
        </w:tc>
      </w:tr>
      <w:tr w:rsidR="00957D33" w:rsidRPr="00957D33" w14:paraId="56086F65" w14:textId="77777777" w:rsidTr="00957D33">
        <w:trPr>
          <w:cnfStyle w:val="000000100000" w:firstRow="0" w:lastRow="0" w:firstColumn="0" w:lastColumn="0" w:oddVBand="0" w:evenVBand="0" w:oddHBand="1" w:evenHBand="0" w:firstRowFirstColumn="0" w:firstRowLastColumn="0" w:lastRowFirstColumn="0" w:lastRowLastColumn="0"/>
          <w:trHeight w:val="374"/>
        </w:trPr>
        <w:tc>
          <w:tcPr>
            <w:tcW w:w="2093" w:type="dxa"/>
            <w:tcBorders>
              <w:top w:val="none" w:sz="0" w:space="0" w:color="auto"/>
              <w:left w:val="none" w:sz="0" w:space="0" w:color="auto"/>
              <w:bottom w:val="none" w:sz="0" w:space="0" w:color="auto"/>
            </w:tcBorders>
            <w:hideMark/>
          </w:tcPr>
          <w:p w14:paraId="735C4C49"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Lactante</w:t>
            </w:r>
          </w:p>
        </w:tc>
        <w:tc>
          <w:tcPr>
            <w:tcW w:w="2268" w:type="dxa"/>
            <w:tcBorders>
              <w:top w:val="none" w:sz="0" w:space="0" w:color="auto"/>
              <w:bottom w:val="none" w:sz="0" w:space="0" w:color="auto"/>
            </w:tcBorders>
            <w:hideMark/>
          </w:tcPr>
          <w:p w14:paraId="36E79364"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60 / 90 </w:t>
            </w:r>
          </w:p>
        </w:tc>
        <w:tc>
          <w:tcPr>
            <w:tcW w:w="2410" w:type="dxa"/>
            <w:tcBorders>
              <w:top w:val="none" w:sz="0" w:space="0" w:color="auto"/>
              <w:bottom w:val="none" w:sz="0" w:space="0" w:color="auto"/>
              <w:right w:val="none" w:sz="0" w:space="0" w:color="auto"/>
            </w:tcBorders>
            <w:hideMark/>
          </w:tcPr>
          <w:p w14:paraId="6D0E3B5E"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30 / 62</w:t>
            </w:r>
          </w:p>
        </w:tc>
      </w:tr>
      <w:tr w:rsidR="00957D33" w:rsidRPr="00957D33" w14:paraId="03B28478" w14:textId="77777777" w:rsidTr="00957D33">
        <w:trPr>
          <w:trHeight w:val="438"/>
        </w:trPr>
        <w:tc>
          <w:tcPr>
            <w:tcW w:w="2093" w:type="dxa"/>
            <w:hideMark/>
          </w:tcPr>
          <w:p w14:paraId="1CA66569"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2 años</w:t>
            </w:r>
          </w:p>
        </w:tc>
        <w:tc>
          <w:tcPr>
            <w:tcW w:w="2268" w:type="dxa"/>
            <w:hideMark/>
          </w:tcPr>
          <w:p w14:paraId="368D4051"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78 / 112 </w:t>
            </w:r>
          </w:p>
        </w:tc>
        <w:tc>
          <w:tcPr>
            <w:tcW w:w="2410" w:type="dxa"/>
            <w:hideMark/>
          </w:tcPr>
          <w:p w14:paraId="63E92EBA"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48 / 78</w:t>
            </w:r>
          </w:p>
        </w:tc>
      </w:tr>
      <w:tr w:rsidR="00957D33" w:rsidRPr="00957D33" w14:paraId="3006A8DA" w14:textId="77777777" w:rsidTr="00957D33">
        <w:trPr>
          <w:cnfStyle w:val="000000100000" w:firstRow="0" w:lastRow="0" w:firstColumn="0" w:lastColumn="0" w:oddVBand="0" w:evenVBand="0" w:oddHBand="1" w:evenHBand="0" w:firstRowFirstColumn="0" w:firstRowLastColumn="0" w:lastRowFirstColumn="0" w:lastRowLastColumn="0"/>
          <w:trHeight w:val="416"/>
        </w:trPr>
        <w:tc>
          <w:tcPr>
            <w:tcW w:w="2093" w:type="dxa"/>
            <w:tcBorders>
              <w:top w:val="none" w:sz="0" w:space="0" w:color="auto"/>
              <w:left w:val="none" w:sz="0" w:space="0" w:color="auto"/>
              <w:bottom w:val="none" w:sz="0" w:space="0" w:color="auto"/>
            </w:tcBorders>
            <w:hideMark/>
          </w:tcPr>
          <w:p w14:paraId="72909C79"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8 años </w:t>
            </w:r>
          </w:p>
        </w:tc>
        <w:tc>
          <w:tcPr>
            <w:tcW w:w="2268" w:type="dxa"/>
            <w:tcBorders>
              <w:top w:val="none" w:sz="0" w:space="0" w:color="auto"/>
              <w:bottom w:val="none" w:sz="0" w:space="0" w:color="auto"/>
            </w:tcBorders>
            <w:hideMark/>
          </w:tcPr>
          <w:p w14:paraId="30CFC698"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85 / 114 </w:t>
            </w:r>
          </w:p>
        </w:tc>
        <w:tc>
          <w:tcPr>
            <w:tcW w:w="2410" w:type="dxa"/>
            <w:tcBorders>
              <w:top w:val="none" w:sz="0" w:space="0" w:color="auto"/>
              <w:bottom w:val="none" w:sz="0" w:space="0" w:color="auto"/>
              <w:right w:val="none" w:sz="0" w:space="0" w:color="auto"/>
            </w:tcBorders>
            <w:hideMark/>
          </w:tcPr>
          <w:p w14:paraId="2E0279C8"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52 / 85</w:t>
            </w:r>
          </w:p>
        </w:tc>
      </w:tr>
      <w:tr w:rsidR="00957D33" w:rsidRPr="00957D33" w14:paraId="10893077" w14:textId="77777777" w:rsidTr="00957D33">
        <w:trPr>
          <w:trHeight w:val="408"/>
        </w:trPr>
        <w:tc>
          <w:tcPr>
            <w:tcW w:w="2093" w:type="dxa"/>
            <w:hideMark/>
          </w:tcPr>
          <w:p w14:paraId="0A8879B5"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12 años </w:t>
            </w:r>
          </w:p>
        </w:tc>
        <w:tc>
          <w:tcPr>
            <w:tcW w:w="2268" w:type="dxa"/>
            <w:hideMark/>
          </w:tcPr>
          <w:p w14:paraId="30B1C54F"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 xml:space="preserve">95 / 135 </w:t>
            </w:r>
          </w:p>
        </w:tc>
        <w:tc>
          <w:tcPr>
            <w:tcW w:w="2410" w:type="dxa"/>
            <w:hideMark/>
          </w:tcPr>
          <w:p w14:paraId="2EEB3627" w14:textId="77777777" w:rsidR="0064450E" w:rsidRPr="00957D33" w:rsidRDefault="00957D33" w:rsidP="00957D33">
            <w:pPr>
              <w:pStyle w:val="Normal1"/>
              <w:widowControl w:val="0"/>
              <w:pBdr>
                <w:top w:val="nil"/>
                <w:left w:val="nil"/>
                <w:bottom w:val="nil"/>
                <w:right w:val="nil"/>
                <w:between w:val="nil"/>
              </w:pBdr>
              <w:spacing w:before="120" w:line="232" w:lineRule="auto"/>
              <w:ind w:left="720" w:right="157"/>
              <w:rPr>
                <w:color w:val="000000"/>
              </w:rPr>
            </w:pPr>
            <w:r w:rsidRPr="00957D33">
              <w:rPr>
                <w:b/>
                <w:bCs/>
                <w:color w:val="000000"/>
                <w:lang w:val="es-ES"/>
              </w:rPr>
              <w:t>58 / 88</w:t>
            </w:r>
          </w:p>
        </w:tc>
      </w:tr>
      <w:tr w:rsidR="00957D33" w:rsidRPr="00957D33" w14:paraId="768EE072" w14:textId="77777777" w:rsidTr="00957D33">
        <w:trPr>
          <w:cnfStyle w:val="000000100000" w:firstRow="0" w:lastRow="0" w:firstColumn="0" w:lastColumn="0" w:oddVBand="0" w:evenVBand="0" w:oddHBand="1" w:evenHBand="0" w:firstRowFirstColumn="0" w:firstRowLastColumn="0" w:lastRowFirstColumn="0" w:lastRowLastColumn="0"/>
          <w:trHeight w:val="480"/>
        </w:trPr>
        <w:tc>
          <w:tcPr>
            <w:tcW w:w="2093" w:type="dxa"/>
            <w:tcBorders>
              <w:top w:val="none" w:sz="0" w:space="0" w:color="auto"/>
              <w:left w:val="none" w:sz="0" w:space="0" w:color="auto"/>
              <w:bottom w:val="none" w:sz="0" w:space="0" w:color="auto"/>
            </w:tcBorders>
          </w:tcPr>
          <w:p w14:paraId="1247329F" w14:textId="62457E4E" w:rsidR="00957D33" w:rsidRPr="00957D33" w:rsidRDefault="00957D33" w:rsidP="00957D33">
            <w:pPr>
              <w:pStyle w:val="Normal1"/>
              <w:widowControl w:val="0"/>
              <w:pBdr>
                <w:top w:val="nil"/>
                <w:left w:val="nil"/>
                <w:bottom w:val="nil"/>
                <w:right w:val="nil"/>
                <w:between w:val="nil"/>
              </w:pBdr>
              <w:spacing w:before="120" w:line="232" w:lineRule="auto"/>
              <w:ind w:left="720" w:right="157"/>
              <w:rPr>
                <w:b/>
                <w:bCs/>
                <w:color w:val="000000"/>
                <w:lang w:val="es-ES"/>
              </w:rPr>
            </w:pPr>
            <w:r>
              <w:rPr>
                <w:b/>
                <w:bCs/>
                <w:color w:val="000000"/>
                <w:lang w:val="es-ES"/>
              </w:rPr>
              <w:t>Adulto</w:t>
            </w:r>
          </w:p>
        </w:tc>
        <w:tc>
          <w:tcPr>
            <w:tcW w:w="2268" w:type="dxa"/>
            <w:tcBorders>
              <w:top w:val="none" w:sz="0" w:space="0" w:color="auto"/>
              <w:bottom w:val="none" w:sz="0" w:space="0" w:color="auto"/>
            </w:tcBorders>
          </w:tcPr>
          <w:p w14:paraId="506DC4A5" w14:textId="1F0B7125" w:rsidR="00957D33" w:rsidRPr="00957D33" w:rsidRDefault="00957D33" w:rsidP="00957D33">
            <w:pPr>
              <w:pStyle w:val="Normal1"/>
              <w:widowControl w:val="0"/>
              <w:pBdr>
                <w:top w:val="nil"/>
                <w:left w:val="nil"/>
                <w:bottom w:val="nil"/>
                <w:right w:val="nil"/>
                <w:between w:val="nil"/>
              </w:pBdr>
              <w:spacing w:before="120" w:line="232" w:lineRule="auto"/>
              <w:ind w:left="720" w:right="157"/>
              <w:rPr>
                <w:b/>
                <w:bCs/>
                <w:color w:val="000000"/>
                <w:lang w:val="es-ES"/>
              </w:rPr>
            </w:pPr>
            <w:r>
              <w:rPr>
                <w:b/>
                <w:bCs/>
                <w:color w:val="000000"/>
                <w:lang w:val="es-ES"/>
              </w:rPr>
              <w:t>90 / 139</w:t>
            </w:r>
          </w:p>
        </w:tc>
        <w:tc>
          <w:tcPr>
            <w:tcW w:w="2410" w:type="dxa"/>
            <w:tcBorders>
              <w:top w:val="none" w:sz="0" w:space="0" w:color="auto"/>
              <w:bottom w:val="none" w:sz="0" w:space="0" w:color="auto"/>
              <w:right w:val="none" w:sz="0" w:space="0" w:color="auto"/>
            </w:tcBorders>
          </w:tcPr>
          <w:p w14:paraId="1E1DC157" w14:textId="1500671E" w:rsidR="00957D33" w:rsidRPr="00957D33" w:rsidRDefault="00957D33" w:rsidP="00957D33">
            <w:pPr>
              <w:pStyle w:val="Normal1"/>
              <w:widowControl w:val="0"/>
              <w:pBdr>
                <w:top w:val="nil"/>
                <w:left w:val="nil"/>
                <w:bottom w:val="nil"/>
                <w:right w:val="nil"/>
                <w:between w:val="nil"/>
              </w:pBdr>
              <w:spacing w:before="120" w:line="232" w:lineRule="auto"/>
              <w:ind w:left="720" w:right="157"/>
              <w:rPr>
                <w:b/>
                <w:bCs/>
                <w:color w:val="000000"/>
                <w:lang w:val="es-ES"/>
              </w:rPr>
            </w:pPr>
            <w:r>
              <w:rPr>
                <w:b/>
                <w:bCs/>
                <w:color w:val="000000"/>
                <w:lang w:val="es-ES"/>
              </w:rPr>
              <w:t>60 / 89</w:t>
            </w:r>
          </w:p>
        </w:tc>
      </w:tr>
    </w:tbl>
    <w:p w14:paraId="75FA2690" w14:textId="77777777" w:rsidR="00C3417D" w:rsidRPr="002F00A2" w:rsidRDefault="00C3417D" w:rsidP="002F00A2">
      <w:pPr>
        <w:pStyle w:val="Normal1"/>
        <w:widowControl w:val="0"/>
        <w:pBdr>
          <w:top w:val="nil"/>
          <w:left w:val="nil"/>
          <w:bottom w:val="nil"/>
          <w:right w:val="nil"/>
          <w:between w:val="nil"/>
        </w:pBdr>
        <w:spacing w:before="120" w:line="232" w:lineRule="auto"/>
        <w:ind w:left="720" w:right="157"/>
        <w:rPr>
          <w:color w:val="000000"/>
          <w:lang w:val="es-ES"/>
        </w:rPr>
      </w:pPr>
    </w:p>
    <w:p w14:paraId="18A65435" w14:textId="6829B473" w:rsidR="00C3417D" w:rsidRDefault="000C321D" w:rsidP="002F00A2">
      <w:pPr>
        <w:pStyle w:val="Normal1"/>
        <w:widowControl w:val="0"/>
        <w:pBdr>
          <w:top w:val="nil"/>
          <w:left w:val="nil"/>
          <w:bottom w:val="nil"/>
          <w:right w:val="nil"/>
          <w:between w:val="nil"/>
        </w:pBdr>
        <w:spacing w:before="120" w:line="232" w:lineRule="auto"/>
        <w:ind w:left="720" w:right="157"/>
        <w:rPr>
          <w:color w:val="000000"/>
          <w:lang w:val="es-ES"/>
        </w:rPr>
      </w:pPr>
      <w:r w:rsidRPr="00DE45EA">
        <w:rPr>
          <w:color w:val="000000"/>
          <w:highlight w:val="yellow"/>
          <w:lang w:val="es-ES"/>
        </w:rPr>
        <w:t>PAM: 70 a 105 mm/Hg valor normal adulto.</w:t>
      </w:r>
    </w:p>
    <w:p w14:paraId="7B5ADEFE" w14:textId="77777777" w:rsidR="000C321D" w:rsidRDefault="000C321D" w:rsidP="002F00A2">
      <w:pPr>
        <w:pStyle w:val="Normal1"/>
        <w:widowControl w:val="0"/>
        <w:pBdr>
          <w:top w:val="nil"/>
          <w:left w:val="nil"/>
          <w:bottom w:val="nil"/>
          <w:right w:val="nil"/>
          <w:between w:val="nil"/>
        </w:pBdr>
        <w:spacing w:before="120" w:line="232" w:lineRule="auto"/>
        <w:ind w:left="720" w:right="157"/>
        <w:rPr>
          <w:color w:val="000000"/>
          <w:lang w:val="es-ES"/>
        </w:rPr>
      </w:pPr>
    </w:p>
    <w:p w14:paraId="19FA8DB6" w14:textId="2E870FBA" w:rsidR="000C321D" w:rsidRPr="000C321D" w:rsidRDefault="000C321D" w:rsidP="000C321D">
      <w:pPr>
        <w:pStyle w:val="Normal1"/>
        <w:widowControl w:val="0"/>
        <w:pBdr>
          <w:top w:val="nil"/>
          <w:left w:val="nil"/>
          <w:bottom w:val="nil"/>
          <w:right w:val="nil"/>
          <w:between w:val="nil"/>
        </w:pBdr>
        <w:spacing w:before="120" w:line="232" w:lineRule="auto"/>
        <w:ind w:left="720" w:right="157"/>
        <w:rPr>
          <w:color w:val="000000"/>
        </w:rPr>
      </w:pPr>
      <w:r>
        <w:rPr>
          <w:color w:val="000000"/>
          <w:lang w:val="es-ES"/>
        </w:rPr>
        <w:t>Según el resultado de la PA se clasifica</w:t>
      </w:r>
      <w:r w:rsidRPr="000C321D">
        <w:rPr>
          <w:color w:val="000000"/>
          <w:lang w:val="es-ES"/>
        </w:rPr>
        <w:t xml:space="preserve"> a las personas en:</w:t>
      </w:r>
    </w:p>
    <w:p w14:paraId="3C1B4D6B" w14:textId="5720898A" w:rsidR="000C321D" w:rsidRPr="000C321D" w:rsidRDefault="000C321D" w:rsidP="000C321D">
      <w:pPr>
        <w:pStyle w:val="Normal1"/>
        <w:widowControl w:val="0"/>
        <w:pBdr>
          <w:top w:val="nil"/>
          <w:left w:val="nil"/>
          <w:bottom w:val="nil"/>
          <w:right w:val="nil"/>
          <w:between w:val="nil"/>
        </w:pBdr>
        <w:spacing w:before="120" w:line="232" w:lineRule="auto"/>
        <w:ind w:left="720" w:right="157"/>
        <w:rPr>
          <w:color w:val="000000"/>
        </w:rPr>
      </w:pPr>
      <w:r w:rsidRPr="000C321D">
        <w:rPr>
          <w:color w:val="000000"/>
          <w:lang w:val="es-ES"/>
        </w:rPr>
        <w:t>N</w:t>
      </w:r>
      <w:r w:rsidRPr="000C321D">
        <w:rPr>
          <w:b/>
          <w:bCs/>
          <w:color w:val="000000"/>
          <w:lang w:val="es-ES"/>
        </w:rPr>
        <w:t>ormotensas</w:t>
      </w:r>
      <w:r>
        <w:rPr>
          <w:b/>
          <w:bCs/>
          <w:color w:val="000000"/>
          <w:lang w:val="es-ES"/>
        </w:rPr>
        <w:t>:</w:t>
      </w:r>
      <w:r w:rsidRPr="000C321D">
        <w:rPr>
          <w:color w:val="000000"/>
          <w:lang w:val="es-ES"/>
        </w:rPr>
        <w:t xml:space="preserve"> </w:t>
      </w:r>
      <w:r>
        <w:rPr>
          <w:color w:val="000000"/>
          <w:lang w:val="es-ES"/>
        </w:rPr>
        <w:t>PA dentro de rangos normales.</w:t>
      </w:r>
    </w:p>
    <w:p w14:paraId="7E75D497" w14:textId="47FBBA20" w:rsidR="000C321D" w:rsidRPr="000C321D" w:rsidRDefault="000C321D" w:rsidP="000C321D">
      <w:pPr>
        <w:pStyle w:val="Normal1"/>
        <w:widowControl w:val="0"/>
        <w:pBdr>
          <w:top w:val="nil"/>
          <w:left w:val="nil"/>
          <w:bottom w:val="nil"/>
          <w:right w:val="nil"/>
          <w:between w:val="nil"/>
        </w:pBdr>
        <w:spacing w:before="120" w:line="232" w:lineRule="auto"/>
        <w:ind w:left="720" w:right="157"/>
        <w:rPr>
          <w:color w:val="000000"/>
        </w:rPr>
      </w:pPr>
      <w:r w:rsidRPr="000C321D">
        <w:rPr>
          <w:b/>
          <w:bCs/>
          <w:color w:val="000000"/>
          <w:lang w:val="es-ES"/>
        </w:rPr>
        <w:t>Hipotensas</w:t>
      </w:r>
      <w:r>
        <w:rPr>
          <w:b/>
          <w:bCs/>
          <w:color w:val="000000"/>
          <w:lang w:val="es-ES"/>
        </w:rPr>
        <w:t>:</w:t>
      </w:r>
      <w:r w:rsidRPr="000C321D">
        <w:rPr>
          <w:color w:val="000000"/>
          <w:lang w:val="es-ES"/>
        </w:rPr>
        <w:t xml:space="preserve"> </w:t>
      </w:r>
      <w:r>
        <w:rPr>
          <w:color w:val="000000"/>
          <w:lang w:val="es-ES"/>
        </w:rPr>
        <w:t>PA bajo los rangos normales</w:t>
      </w:r>
    </w:p>
    <w:p w14:paraId="09699314" w14:textId="31810777" w:rsidR="000C321D" w:rsidRPr="000C321D" w:rsidRDefault="000C321D" w:rsidP="000C321D">
      <w:pPr>
        <w:pStyle w:val="Normal1"/>
        <w:widowControl w:val="0"/>
        <w:pBdr>
          <w:top w:val="nil"/>
          <w:left w:val="nil"/>
          <w:bottom w:val="nil"/>
          <w:right w:val="nil"/>
          <w:between w:val="nil"/>
        </w:pBdr>
        <w:spacing w:before="120" w:line="232" w:lineRule="auto"/>
        <w:ind w:left="720" w:right="157"/>
        <w:rPr>
          <w:color w:val="000000"/>
        </w:rPr>
      </w:pPr>
      <w:r w:rsidRPr="000C321D">
        <w:rPr>
          <w:b/>
          <w:bCs/>
          <w:color w:val="000000"/>
          <w:lang w:val="es-ES"/>
        </w:rPr>
        <w:t>Hipertensas</w:t>
      </w:r>
      <w:r>
        <w:rPr>
          <w:b/>
          <w:bCs/>
          <w:color w:val="000000"/>
          <w:lang w:val="es-ES"/>
        </w:rPr>
        <w:t>:</w:t>
      </w:r>
      <w:r w:rsidRPr="000C321D">
        <w:rPr>
          <w:b/>
          <w:bCs/>
          <w:color w:val="000000"/>
          <w:lang w:val="es-ES"/>
        </w:rPr>
        <w:t xml:space="preserve"> </w:t>
      </w:r>
      <w:r>
        <w:rPr>
          <w:color w:val="000000"/>
          <w:lang w:val="es-ES"/>
        </w:rPr>
        <w:t>PA sobre los rangos normales</w:t>
      </w:r>
    </w:p>
    <w:p w14:paraId="22FC9B7C" w14:textId="77777777" w:rsidR="000C321D" w:rsidRDefault="000C321D" w:rsidP="002F00A2">
      <w:pPr>
        <w:pStyle w:val="Normal1"/>
        <w:widowControl w:val="0"/>
        <w:pBdr>
          <w:top w:val="nil"/>
          <w:left w:val="nil"/>
          <w:bottom w:val="nil"/>
          <w:right w:val="nil"/>
          <w:between w:val="nil"/>
        </w:pBdr>
        <w:spacing w:before="120" w:line="232" w:lineRule="auto"/>
        <w:ind w:left="720" w:right="157"/>
        <w:rPr>
          <w:color w:val="000000"/>
          <w:lang w:val="es-ES"/>
        </w:rPr>
      </w:pPr>
    </w:p>
    <w:p w14:paraId="75762CE0" w14:textId="190027AD" w:rsidR="00F516DD" w:rsidRDefault="000C321D" w:rsidP="00F516DD">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Para controlar la PA se utiliza el esfigmomanómetro</w:t>
      </w:r>
      <w:r w:rsidR="00A82469">
        <w:rPr>
          <w:color w:val="000000"/>
          <w:lang w:val="es-ES"/>
        </w:rPr>
        <w:t xml:space="preserve"> o tensiómetro</w:t>
      </w:r>
      <w:r w:rsidR="00F516DD">
        <w:rPr>
          <w:color w:val="000000"/>
          <w:lang w:val="es-ES"/>
        </w:rPr>
        <w:t>, el más preciso es el de mercurio, sin embargo se están retirando debido a la toxicidad del mercurio. Los otros son el aneroide y el digital, que son menos precisos, pero más seguros.</w:t>
      </w:r>
    </w:p>
    <w:p w14:paraId="2BF8D929" w14:textId="0F5FCC10" w:rsidR="00F516DD" w:rsidRDefault="00A82469" w:rsidP="00F516DD">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Para la toma de presión al utilizar el esfigmomanómetro de mercurio y aneroide se debe usar además el fonendoscopio.</w:t>
      </w:r>
    </w:p>
    <w:p w14:paraId="35FEE9E5" w14:textId="77777777" w:rsidR="00A82469" w:rsidRDefault="00A82469" w:rsidP="00F516DD">
      <w:pPr>
        <w:pStyle w:val="Normal1"/>
        <w:widowControl w:val="0"/>
        <w:pBdr>
          <w:top w:val="nil"/>
          <w:left w:val="nil"/>
          <w:bottom w:val="nil"/>
          <w:right w:val="nil"/>
          <w:between w:val="nil"/>
        </w:pBdr>
        <w:spacing w:before="120" w:line="232" w:lineRule="auto"/>
        <w:ind w:left="720" w:right="157"/>
        <w:rPr>
          <w:color w:val="000000"/>
          <w:lang w:val="es-ES"/>
        </w:rPr>
      </w:pPr>
    </w:p>
    <w:p w14:paraId="255DF103"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1FF3C6AD"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6619925E"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7E1110D6"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6FBFE923"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305FC63F"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65453354" w14:textId="77777777"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2ACF128E" w14:textId="5D516260"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drawing>
          <wp:anchor distT="0" distB="0" distL="114300" distR="114300" simplePos="0" relativeHeight="251662336" behindDoc="0" locked="0" layoutInCell="1" allowOverlap="1" wp14:anchorId="7B8E71ED" wp14:editId="57F75F3D">
            <wp:simplePos x="0" y="0"/>
            <wp:positionH relativeFrom="column">
              <wp:posOffset>3429000</wp:posOffset>
            </wp:positionH>
            <wp:positionV relativeFrom="paragraph">
              <wp:posOffset>2740025</wp:posOffset>
            </wp:positionV>
            <wp:extent cx="2534285" cy="1856105"/>
            <wp:effectExtent l="0" t="0" r="5715" b="0"/>
            <wp:wrapNone/>
            <wp:docPr id="90" name="Imagen 90" descr="Macintosh HD:Users:Ale:Downloads:Portable-Sphygmomanometer-Automatic-Arm-Digital-Blood-Pressure-Monitor-for-S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cintosh HD:Users:Ale:Downloads:Portable-Sphygmomanometer-Automatic-Arm-Digital-Blood-Pressure-Monitor-for-Sal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4285" cy="185610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color w:val="000000"/>
          <w:lang w:val="es-CL" w:eastAsia="es-CL"/>
        </w:rPr>
        <w:drawing>
          <wp:anchor distT="0" distB="0" distL="114300" distR="114300" simplePos="0" relativeHeight="251661312" behindDoc="0" locked="0" layoutInCell="1" allowOverlap="1" wp14:anchorId="18E23756" wp14:editId="1A991A16">
            <wp:simplePos x="0" y="0"/>
            <wp:positionH relativeFrom="column">
              <wp:posOffset>3314700</wp:posOffset>
            </wp:positionH>
            <wp:positionV relativeFrom="paragraph">
              <wp:posOffset>111125</wp:posOffset>
            </wp:positionV>
            <wp:extent cx="3084195" cy="2457450"/>
            <wp:effectExtent l="0" t="0" r="0" b="6350"/>
            <wp:wrapNone/>
            <wp:docPr id="89" name="Imagen 89" descr="Macintosh HD:Users:Ale:Downloads:tensiometro-toma-presion-toma-presion-manual-estetoscopio-D_NQ_NP_994591-MLC41110874716_032020-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cintosh HD:Users:Ale:Downloads:tensiometro-toma-presion-toma-presion-manual-estetoscopio-D_NQ_NP_994591-MLC41110874716_032020-O.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4195" cy="245745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color w:val="000000"/>
          <w:lang w:val="es-CL" w:eastAsia="es-CL"/>
        </w:rPr>
        <w:drawing>
          <wp:inline distT="0" distB="0" distL="0" distR="0" wp14:anchorId="5FC34002" wp14:editId="10E6CCA4">
            <wp:extent cx="2794000" cy="3129280"/>
            <wp:effectExtent l="0" t="0" r="0" b="0"/>
            <wp:docPr id="88" name="Imagen 88" descr="Macintosh HD:Users:Ale:Downloads:220px-Mercury_mano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cintosh HD:Users:Ale:Downloads:220px-Mercury_manomet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4000" cy="3129280"/>
                    </a:xfrm>
                    <a:prstGeom prst="rect">
                      <a:avLst/>
                    </a:prstGeom>
                    <a:noFill/>
                    <a:ln>
                      <a:noFill/>
                    </a:ln>
                  </pic:spPr>
                </pic:pic>
              </a:graphicData>
            </a:graphic>
          </wp:inline>
        </w:drawing>
      </w:r>
    </w:p>
    <w:p w14:paraId="6507A0C9" w14:textId="2C9FB992"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70B018A2" w14:textId="58668FAD" w:rsidR="00232E08" w:rsidRDefault="00232E08" w:rsidP="00F516DD">
      <w:pPr>
        <w:pStyle w:val="Normal1"/>
        <w:widowControl w:val="0"/>
        <w:pBdr>
          <w:top w:val="nil"/>
          <w:left w:val="nil"/>
          <w:bottom w:val="nil"/>
          <w:right w:val="nil"/>
          <w:between w:val="nil"/>
        </w:pBdr>
        <w:spacing w:before="120" w:line="232" w:lineRule="auto"/>
        <w:ind w:left="720" w:right="157"/>
        <w:rPr>
          <w:color w:val="000000"/>
          <w:lang w:val="es-ES"/>
        </w:rPr>
      </w:pPr>
    </w:p>
    <w:p w14:paraId="741DB099" w14:textId="77777777" w:rsidR="0064450E" w:rsidRDefault="0064450E" w:rsidP="002F00A2">
      <w:pPr>
        <w:pStyle w:val="Normal1"/>
        <w:widowControl w:val="0"/>
        <w:pBdr>
          <w:top w:val="nil"/>
          <w:left w:val="nil"/>
          <w:bottom w:val="nil"/>
          <w:right w:val="nil"/>
          <w:between w:val="nil"/>
        </w:pBdr>
        <w:spacing w:before="120" w:line="232" w:lineRule="auto"/>
        <w:ind w:left="720" w:right="157"/>
        <w:rPr>
          <w:color w:val="000000"/>
          <w:lang w:val="es-ES"/>
        </w:rPr>
      </w:pPr>
    </w:p>
    <w:p w14:paraId="480D89B1"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4A681FAB"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1793D132"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1CCD1820"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03233681" w14:textId="03F42C95"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E. OXIMETRÍA DE PULSO</w:t>
      </w:r>
    </w:p>
    <w:p w14:paraId="78EEB326"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1B32EACC" w14:textId="74BF3700" w:rsidR="005E5B28" w:rsidRDefault="005E5B28" w:rsidP="005E5B28">
      <w:pPr>
        <w:pStyle w:val="Normal1"/>
        <w:widowControl w:val="0"/>
        <w:pBdr>
          <w:top w:val="nil"/>
          <w:left w:val="nil"/>
          <w:bottom w:val="nil"/>
          <w:right w:val="nil"/>
          <w:between w:val="nil"/>
        </w:pBdr>
        <w:spacing w:before="120" w:line="232" w:lineRule="auto"/>
        <w:ind w:left="720" w:right="157"/>
        <w:rPr>
          <w:color w:val="000000"/>
          <w:lang w:val="es-ES"/>
        </w:rPr>
      </w:pPr>
      <w:r w:rsidRPr="005E5B28">
        <w:rPr>
          <w:color w:val="000000"/>
          <w:lang w:val="es-ES"/>
        </w:rPr>
        <w:t>La oximetría de pulso</w:t>
      </w:r>
      <w:r>
        <w:rPr>
          <w:color w:val="000000"/>
          <w:lang w:val="es-ES"/>
        </w:rPr>
        <w:t>,</w:t>
      </w:r>
      <w:r w:rsidRPr="005E5B28">
        <w:rPr>
          <w:color w:val="000000"/>
          <w:lang w:val="es-ES"/>
        </w:rPr>
        <w:t xml:space="preserve"> pulsioximetría</w:t>
      </w:r>
      <w:r>
        <w:rPr>
          <w:color w:val="000000"/>
          <w:lang w:val="es-ES"/>
        </w:rPr>
        <w:t xml:space="preserve"> o saturometría</w:t>
      </w:r>
      <w:r w:rsidRPr="005E5B28">
        <w:rPr>
          <w:color w:val="000000"/>
          <w:lang w:val="es-ES"/>
        </w:rPr>
        <w:t xml:space="preserve"> es la medición, no invasiva, del oxígeno transportado por la hemoglobina en el interior de los vasos sanguíneos.</w:t>
      </w:r>
    </w:p>
    <w:p w14:paraId="71D18940" w14:textId="1E5CE1E6" w:rsidR="005E5B28" w:rsidRDefault="005E5B28" w:rsidP="005E5B2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 xml:space="preserve">Esta se realiza gracias a un equipo llamado oxímetro de pulso, que expresa </w:t>
      </w:r>
      <w:r w:rsidR="00F826FA">
        <w:rPr>
          <w:color w:val="000000"/>
          <w:lang w:val="es-ES"/>
        </w:rPr>
        <w:t>el nivel de oxigenación en %.</w:t>
      </w:r>
    </w:p>
    <w:p w14:paraId="5D4EE5B0" w14:textId="414E4964" w:rsidR="005E5B28" w:rsidRDefault="005E5B28" w:rsidP="005E5B28">
      <w:pPr>
        <w:pStyle w:val="Normal1"/>
        <w:widowControl w:val="0"/>
        <w:pBdr>
          <w:top w:val="nil"/>
          <w:left w:val="nil"/>
          <w:bottom w:val="nil"/>
          <w:right w:val="nil"/>
          <w:between w:val="nil"/>
        </w:pBdr>
        <w:spacing w:before="120" w:line="232" w:lineRule="auto"/>
        <w:ind w:left="720" w:right="157"/>
        <w:rPr>
          <w:color w:val="000000"/>
        </w:rPr>
      </w:pPr>
      <w:r>
        <w:rPr>
          <w:noProof/>
          <w:color w:val="000000"/>
          <w:lang w:val="es-CL" w:eastAsia="es-CL"/>
        </w:rPr>
        <w:drawing>
          <wp:inline distT="0" distB="0" distL="0" distR="0" wp14:anchorId="71633EF4" wp14:editId="200F1C46">
            <wp:extent cx="1826895" cy="1216183"/>
            <wp:effectExtent l="0" t="0" r="1905" b="3175"/>
            <wp:docPr id="92" name="Imagen 92" descr="Macintosh HD:Users:Ale:Downloads:image.ax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acintosh HD:Users:Ale:Downloads:image.axd.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6936" cy="1216210"/>
                    </a:xfrm>
                    <a:prstGeom prst="rect">
                      <a:avLst/>
                    </a:prstGeom>
                    <a:noFill/>
                    <a:ln>
                      <a:noFill/>
                    </a:ln>
                  </pic:spPr>
                </pic:pic>
              </a:graphicData>
            </a:graphic>
          </wp:inline>
        </w:drawing>
      </w:r>
    </w:p>
    <w:p w14:paraId="5198ADED" w14:textId="77777777" w:rsidR="00300999" w:rsidRDefault="00300999" w:rsidP="005E5B28">
      <w:pPr>
        <w:pStyle w:val="Normal1"/>
        <w:widowControl w:val="0"/>
        <w:pBdr>
          <w:top w:val="nil"/>
          <w:left w:val="nil"/>
          <w:bottom w:val="nil"/>
          <w:right w:val="nil"/>
          <w:between w:val="nil"/>
        </w:pBdr>
        <w:spacing w:before="120" w:line="232" w:lineRule="auto"/>
        <w:ind w:left="720" w:right="157"/>
        <w:rPr>
          <w:color w:val="000000"/>
        </w:rPr>
      </w:pPr>
    </w:p>
    <w:p w14:paraId="06573949" w14:textId="77777777" w:rsidR="00300999" w:rsidRDefault="00300999" w:rsidP="005E5B28">
      <w:pPr>
        <w:pStyle w:val="Normal1"/>
        <w:widowControl w:val="0"/>
        <w:pBdr>
          <w:top w:val="nil"/>
          <w:left w:val="nil"/>
          <w:bottom w:val="nil"/>
          <w:right w:val="nil"/>
          <w:between w:val="nil"/>
        </w:pBdr>
        <w:spacing w:before="120" w:line="232" w:lineRule="auto"/>
        <w:ind w:left="720" w:right="157"/>
        <w:rPr>
          <w:color w:val="000000"/>
        </w:rPr>
      </w:pPr>
    </w:p>
    <w:p w14:paraId="7B528BF6" w14:textId="77777777" w:rsidR="00300999" w:rsidRDefault="00300999" w:rsidP="00300999">
      <w:pPr>
        <w:pStyle w:val="Normal1"/>
        <w:widowControl w:val="0"/>
        <w:pBdr>
          <w:top w:val="nil"/>
          <w:left w:val="nil"/>
          <w:bottom w:val="nil"/>
          <w:right w:val="nil"/>
          <w:between w:val="nil"/>
        </w:pBdr>
        <w:spacing w:before="120" w:line="232" w:lineRule="auto"/>
        <w:ind w:right="157"/>
        <w:rPr>
          <w:color w:val="000000"/>
        </w:rPr>
      </w:pPr>
    </w:p>
    <w:p w14:paraId="5C651FD2" w14:textId="77777777" w:rsidR="00300999" w:rsidRPr="005E5B28" w:rsidRDefault="00300999" w:rsidP="005E5B28">
      <w:pPr>
        <w:pStyle w:val="Normal1"/>
        <w:widowControl w:val="0"/>
        <w:pBdr>
          <w:top w:val="nil"/>
          <w:left w:val="nil"/>
          <w:bottom w:val="nil"/>
          <w:right w:val="nil"/>
          <w:between w:val="nil"/>
        </w:pBdr>
        <w:spacing w:before="120" w:line="232" w:lineRule="auto"/>
        <w:ind w:left="720" w:right="157"/>
        <w:rPr>
          <w:color w:val="000000"/>
        </w:rPr>
      </w:pPr>
    </w:p>
    <w:p w14:paraId="0EF4795B" w14:textId="3F9B606E" w:rsidR="00232E08" w:rsidRDefault="005E5B28" w:rsidP="005E5B28">
      <w:pPr>
        <w:pStyle w:val="Normal1"/>
        <w:widowControl w:val="0"/>
        <w:pBdr>
          <w:top w:val="nil"/>
          <w:left w:val="nil"/>
          <w:bottom w:val="nil"/>
          <w:right w:val="nil"/>
          <w:between w:val="nil"/>
        </w:pBdr>
        <w:spacing w:before="120" w:line="232" w:lineRule="auto"/>
        <w:ind w:left="709" w:right="157"/>
        <w:rPr>
          <w:color w:val="000000"/>
          <w:lang w:val="es-ES"/>
        </w:rPr>
      </w:pPr>
      <w:r>
        <w:rPr>
          <w:color w:val="000000"/>
          <w:lang w:val="es-ES"/>
        </w:rPr>
        <w:t xml:space="preserve">Los niveles de oximetría no tienen variación según ciclo vital. </w:t>
      </w:r>
    </w:p>
    <w:p w14:paraId="3A17CC18" w14:textId="39EFBE0F" w:rsidR="005E5B28" w:rsidRDefault="005E5B28" w:rsidP="005E5B28">
      <w:pPr>
        <w:pStyle w:val="Normal1"/>
        <w:widowControl w:val="0"/>
        <w:pBdr>
          <w:top w:val="nil"/>
          <w:left w:val="nil"/>
          <w:bottom w:val="nil"/>
          <w:right w:val="nil"/>
          <w:between w:val="nil"/>
        </w:pBdr>
        <w:spacing w:before="120" w:line="232" w:lineRule="auto"/>
        <w:ind w:left="709" w:right="157"/>
        <w:rPr>
          <w:color w:val="000000"/>
          <w:lang w:val="es-ES"/>
        </w:rPr>
      </w:pPr>
      <w:r>
        <w:rPr>
          <w:color w:val="000000"/>
          <w:lang w:val="es-ES"/>
        </w:rPr>
        <w:t>Los valores de saturometría se clasifican en:</w:t>
      </w:r>
    </w:p>
    <w:p w14:paraId="3024FCBB" w14:textId="77777777" w:rsidR="00F826FA" w:rsidRDefault="00F826FA" w:rsidP="005E5B28">
      <w:pPr>
        <w:pStyle w:val="Normal1"/>
        <w:widowControl w:val="0"/>
        <w:pBdr>
          <w:top w:val="nil"/>
          <w:left w:val="nil"/>
          <w:bottom w:val="nil"/>
          <w:right w:val="nil"/>
          <w:between w:val="nil"/>
        </w:pBdr>
        <w:spacing w:before="120" w:line="232" w:lineRule="auto"/>
        <w:ind w:left="709" w:right="157"/>
        <w:rPr>
          <w:color w:val="000000"/>
          <w:lang w:val="es-ES"/>
        </w:rPr>
      </w:pPr>
    </w:p>
    <w:tbl>
      <w:tblPr>
        <w:tblStyle w:val="Listaclara-nfasis4"/>
        <w:tblW w:w="0" w:type="auto"/>
        <w:tblInd w:w="2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2160"/>
      </w:tblGrid>
      <w:tr w:rsidR="005E5B28" w14:paraId="40577A3D" w14:textId="77777777" w:rsidTr="00921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1180263" w14:textId="1AAB1DBF" w:rsidR="005E5B28" w:rsidRDefault="005E5B28" w:rsidP="005E5B28">
            <w:pPr>
              <w:pStyle w:val="Normal1"/>
              <w:widowControl w:val="0"/>
              <w:spacing w:before="120" w:line="232" w:lineRule="auto"/>
              <w:ind w:right="157"/>
              <w:rPr>
                <w:color w:val="000000"/>
                <w:lang w:val="es-ES"/>
              </w:rPr>
            </w:pPr>
            <w:r>
              <w:rPr>
                <w:color w:val="000000"/>
                <w:lang w:val="es-ES"/>
              </w:rPr>
              <w:t>Clasificación</w:t>
            </w:r>
          </w:p>
        </w:tc>
        <w:tc>
          <w:tcPr>
            <w:tcW w:w="2160" w:type="dxa"/>
          </w:tcPr>
          <w:p w14:paraId="31205487" w14:textId="482E37F1" w:rsidR="005E5B28" w:rsidRDefault="005E5B28" w:rsidP="005E5B28">
            <w:pPr>
              <w:pStyle w:val="Normal1"/>
              <w:widowControl w:val="0"/>
              <w:spacing w:before="120" w:line="232" w:lineRule="auto"/>
              <w:ind w:right="157"/>
              <w:cnfStyle w:val="100000000000" w:firstRow="1" w:lastRow="0" w:firstColumn="0" w:lastColumn="0" w:oddVBand="0" w:evenVBand="0" w:oddHBand="0" w:evenHBand="0" w:firstRowFirstColumn="0" w:firstRowLastColumn="0" w:lastRowFirstColumn="0" w:lastRowLastColumn="0"/>
              <w:rPr>
                <w:color w:val="000000"/>
                <w:lang w:val="es-ES"/>
              </w:rPr>
            </w:pPr>
            <w:r>
              <w:rPr>
                <w:color w:val="000000"/>
                <w:lang w:val="es-ES"/>
              </w:rPr>
              <w:t>Saturación</w:t>
            </w:r>
            <w:r w:rsidR="00F826FA">
              <w:rPr>
                <w:color w:val="000000"/>
                <w:lang w:val="es-ES"/>
              </w:rPr>
              <w:t xml:space="preserve"> (%)</w:t>
            </w:r>
          </w:p>
        </w:tc>
      </w:tr>
      <w:tr w:rsidR="005E5B28" w14:paraId="5CADA515" w14:textId="77777777" w:rsidTr="00921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none" w:sz="0" w:space="0" w:color="auto"/>
              <w:left w:val="none" w:sz="0" w:space="0" w:color="auto"/>
              <w:bottom w:val="none" w:sz="0" w:space="0" w:color="auto"/>
            </w:tcBorders>
          </w:tcPr>
          <w:p w14:paraId="76F93CAA" w14:textId="63D35388" w:rsidR="005E5B28" w:rsidRDefault="00F826FA" w:rsidP="005E5B28">
            <w:pPr>
              <w:pStyle w:val="Normal1"/>
              <w:widowControl w:val="0"/>
              <w:spacing w:before="120" w:line="232" w:lineRule="auto"/>
              <w:ind w:right="157"/>
              <w:rPr>
                <w:color w:val="000000"/>
                <w:lang w:val="es-ES"/>
              </w:rPr>
            </w:pPr>
            <w:r>
              <w:rPr>
                <w:color w:val="000000"/>
                <w:lang w:val="es-ES"/>
              </w:rPr>
              <w:t>Normosaturación</w:t>
            </w:r>
          </w:p>
        </w:tc>
        <w:tc>
          <w:tcPr>
            <w:tcW w:w="2160" w:type="dxa"/>
            <w:tcBorders>
              <w:top w:val="none" w:sz="0" w:space="0" w:color="auto"/>
              <w:bottom w:val="none" w:sz="0" w:space="0" w:color="auto"/>
              <w:right w:val="none" w:sz="0" w:space="0" w:color="auto"/>
            </w:tcBorders>
          </w:tcPr>
          <w:p w14:paraId="52994309" w14:textId="04CF74EB" w:rsidR="005E5B28" w:rsidRDefault="00921C5B" w:rsidP="005E5B28">
            <w:pPr>
              <w:pStyle w:val="Normal1"/>
              <w:widowControl w:val="0"/>
              <w:spacing w:before="120" w:line="232" w:lineRule="auto"/>
              <w:ind w:right="157"/>
              <w:cnfStyle w:val="000000100000" w:firstRow="0" w:lastRow="0" w:firstColumn="0" w:lastColumn="0" w:oddVBand="0" w:evenVBand="0" w:oddHBand="1" w:evenHBand="0" w:firstRowFirstColumn="0" w:firstRowLastColumn="0" w:lastRowFirstColumn="0" w:lastRowLastColumn="0"/>
              <w:rPr>
                <w:color w:val="000000"/>
                <w:lang w:val="es-ES"/>
              </w:rPr>
            </w:pPr>
            <w:r>
              <w:rPr>
                <w:color w:val="000000"/>
                <w:lang w:val="es-ES"/>
              </w:rPr>
              <w:t>&gt;95%</w:t>
            </w:r>
          </w:p>
        </w:tc>
      </w:tr>
      <w:tr w:rsidR="005E5B28" w14:paraId="01DB9726" w14:textId="77777777" w:rsidTr="00921C5B">
        <w:tc>
          <w:tcPr>
            <w:cnfStyle w:val="001000000000" w:firstRow="0" w:lastRow="0" w:firstColumn="1" w:lastColumn="0" w:oddVBand="0" w:evenVBand="0" w:oddHBand="0" w:evenHBand="0" w:firstRowFirstColumn="0" w:firstRowLastColumn="0" w:lastRowFirstColumn="0" w:lastRowLastColumn="0"/>
            <w:tcW w:w="2943" w:type="dxa"/>
          </w:tcPr>
          <w:p w14:paraId="0CA2F74A" w14:textId="5B838953" w:rsidR="005E5B28" w:rsidRDefault="00F826FA" w:rsidP="005E5B28">
            <w:pPr>
              <w:pStyle w:val="Normal1"/>
              <w:widowControl w:val="0"/>
              <w:spacing w:before="120" w:line="232" w:lineRule="auto"/>
              <w:ind w:right="157"/>
              <w:rPr>
                <w:color w:val="000000"/>
                <w:lang w:val="es-ES"/>
              </w:rPr>
            </w:pPr>
            <w:r>
              <w:rPr>
                <w:color w:val="000000"/>
                <w:lang w:val="es-ES"/>
              </w:rPr>
              <w:t>Desaturación leve</w:t>
            </w:r>
          </w:p>
        </w:tc>
        <w:tc>
          <w:tcPr>
            <w:tcW w:w="2160" w:type="dxa"/>
          </w:tcPr>
          <w:p w14:paraId="62F5917F" w14:textId="28E66B1B" w:rsidR="005E5B28" w:rsidRDefault="004E5683" w:rsidP="005E5B28">
            <w:pPr>
              <w:pStyle w:val="Normal1"/>
              <w:widowControl w:val="0"/>
              <w:spacing w:before="120" w:line="232" w:lineRule="auto"/>
              <w:ind w:right="157"/>
              <w:cnfStyle w:val="000000000000" w:firstRow="0" w:lastRow="0" w:firstColumn="0" w:lastColumn="0" w:oddVBand="0" w:evenVBand="0" w:oddHBand="0" w:evenHBand="0" w:firstRowFirstColumn="0" w:firstRowLastColumn="0" w:lastRowFirstColumn="0" w:lastRowLastColumn="0"/>
              <w:rPr>
                <w:color w:val="000000"/>
                <w:lang w:val="es-ES"/>
              </w:rPr>
            </w:pPr>
            <w:r>
              <w:rPr>
                <w:color w:val="000000"/>
                <w:lang w:val="es-ES"/>
              </w:rPr>
              <w:t>93% - 95%</w:t>
            </w:r>
          </w:p>
        </w:tc>
      </w:tr>
      <w:tr w:rsidR="005E5B28" w14:paraId="5EB69396" w14:textId="77777777" w:rsidTr="00921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none" w:sz="0" w:space="0" w:color="auto"/>
              <w:left w:val="none" w:sz="0" w:space="0" w:color="auto"/>
              <w:bottom w:val="none" w:sz="0" w:space="0" w:color="auto"/>
            </w:tcBorders>
          </w:tcPr>
          <w:p w14:paraId="60423065" w14:textId="6DDC491C" w:rsidR="005E5B28" w:rsidRDefault="00F826FA" w:rsidP="005E5B28">
            <w:pPr>
              <w:pStyle w:val="Normal1"/>
              <w:widowControl w:val="0"/>
              <w:spacing w:before="120" w:line="232" w:lineRule="auto"/>
              <w:ind w:right="157"/>
              <w:rPr>
                <w:color w:val="000000"/>
                <w:lang w:val="es-ES"/>
              </w:rPr>
            </w:pPr>
            <w:r>
              <w:rPr>
                <w:color w:val="000000"/>
                <w:lang w:val="es-ES"/>
              </w:rPr>
              <w:t>Desaturación moderada</w:t>
            </w:r>
          </w:p>
        </w:tc>
        <w:tc>
          <w:tcPr>
            <w:tcW w:w="2160" w:type="dxa"/>
            <w:tcBorders>
              <w:top w:val="none" w:sz="0" w:space="0" w:color="auto"/>
              <w:bottom w:val="none" w:sz="0" w:space="0" w:color="auto"/>
              <w:right w:val="none" w:sz="0" w:space="0" w:color="auto"/>
            </w:tcBorders>
          </w:tcPr>
          <w:p w14:paraId="6647773F" w14:textId="7CD1B848" w:rsidR="005E5B28" w:rsidRDefault="004E5683" w:rsidP="005E5B28">
            <w:pPr>
              <w:pStyle w:val="Normal1"/>
              <w:widowControl w:val="0"/>
              <w:spacing w:before="120" w:line="232" w:lineRule="auto"/>
              <w:ind w:right="157"/>
              <w:cnfStyle w:val="000000100000" w:firstRow="0" w:lastRow="0" w:firstColumn="0" w:lastColumn="0" w:oddVBand="0" w:evenVBand="0" w:oddHBand="1" w:evenHBand="0" w:firstRowFirstColumn="0" w:firstRowLastColumn="0" w:lastRowFirstColumn="0" w:lastRowLastColumn="0"/>
              <w:rPr>
                <w:color w:val="000000"/>
                <w:lang w:val="es-ES"/>
              </w:rPr>
            </w:pPr>
            <w:r>
              <w:rPr>
                <w:color w:val="000000"/>
                <w:lang w:val="es-ES"/>
              </w:rPr>
              <w:t>88% - 92%</w:t>
            </w:r>
          </w:p>
        </w:tc>
      </w:tr>
    </w:tbl>
    <w:p w14:paraId="637DF585" w14:textId="77777777" w:rsidR="005E5B28" w:rsidRDefault="005E5B28" w:rsidP="00300999">
      <w:pPr>
        <w:pStyle w:val="Normal1"/>
        <w:widowControl w:val="0"/>
        <w:pBdr>
          <w:top w:val="nil"/>
          <w:left w:val="nil"/>
          <w:bottom w:val="nil"/>
          <w:right w:val="nil"/>
          <w:between w:val="nil"/>
        </w:pBdr>
        <w:spacing w:before="120" w:line="232" w:lineRule="auto"/>
        <w:ind w:right="157"/>
        <w:rPr>
          <w:b/>
          <w:color w:val="000000"/>
          <w:sz w:val="28"/>
          <w:szCs w:val="28"/>
          <w:lang w:val="es-ES"/>
        </w:rPr>
      </w:pPr>
    </w:p>
    <w:p w14:paraId="785BB329" w14:textId="2D4F4D65" w:rsidR="00232E08" w:rsidRPr="00232E08" w:rsidRDefault="00232E08" w:rsidP="00232E08">
      <w:pPr>
        <w:pStyle w:val="Normal1"/>
        <w:widowControl w:val="0"/>
        <w:pBdr>
          <w:top w:val="nil"/>
          <w:left w:val="nil"/>
          <w:bottom w:val="nil"/>
          <w:right w:val="nil"/>
          <w:between w:val="nil"/>
        </w:pBdr>
        <w:spacing w:before="120" w:line="232" w:lineRule="auto"/>
        <w:ind w:left="720" w:right="157"/>
        <w:jc w:val="center"/>
        <w:rPr>
          <w:b/>
          <w:color w:val="000000"/>
          <w:sz w:val="28"/>
          <w:szCs w:val="28"/>
          <w:lang w:val="es-ES"/>
        </w:rPr>
      </w:pPr>
      <w:r w:rsidRPr="00232E08">
        <w:rPr>
          <w:b/>
          <w:color w:val="000000"/>
          <w:sz w:val="28"/>
          <w:szCs w:val="28"/>
          <w:lang w:val="es-ES"/>
        </w:rPr>
        <w:t>Procedimientos asociados</w:t>
      </w:r>
    </w:p>
    <w:p w14:paraId="70F5347C"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09EB7E59"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4A18F774" w14:textId="505795D6" w:rsidR="00232E08" w:rsidRDefault="00232E08" w:rsidP="00232E08">
      <w:pPr>
        <w:pStyle w:val="Normal1"/>
        <w:widowControl w:val="0"/>
        <w:numPr>
          <w:ilvl w:val="0"/>
          <w:numId w:val="21"/>
        </w:numPr>
        <w:pBdr>
          <w:top w:val="nil"/>
          <w:left w:val="nil"/>
          <w:bottom w:val="nil"/>
          <w:right w:val="nil"/>
          <w:between w:val="nil"/>
        </w:pBdr>
        <w:spacing w:before="120" w:line="232" w:lineRule="auto"/>
        <w:ind w:right="157"/>
        <w:rPr>
          <w:color w:val="000000"/>
          <w:lang w:val="es-ES"/>
        </w:rPr>
      </w:pPr>
      <w:r>
        <w:rPr>
          <w:color w:val="000000"/>
          <w:lang w:val="es-ES"/>
        </w:rPr>
        <w:t>CONTROL DE TEMPERATURA:</w:t>
      </w:r>
    </w:p>
    <w:p w14:paraId="1765AE90" w14:textId="77777777" w:rsidR="00232E08" w:rsidRPr="00232E08" w:rsidRDefault="00232E08" w:rsidP="00232E08">
      <w:pPr>
        <w:pStyle w:val="Normal1"/>
        <w:widowControl w:val="0"/>
        <w:pBdr>
          <w:top w:val="nil"/>
          <w:left w:val="nil"/>
          <w:bottom w:val="nil"/>
          <w:right w:val="nil"/>
          <w:between w:val="nil"/>
        </w:pBdr>
        <w:spacing w:before="120" w:line="232" w:lineRule="auto"/>
        <w:ind w:left="1080" w:right="157"/>
        <w:rPr>
          <w:color w:val="000000"/>
          <w:lang w:val="es-ES"/>
        </w:rPr>
      </w:pPr>
    </w:p>
    <w:p w14:paraId="3AD9F6FB" w14:textId="3C02303D" w:rsidR="00232E08" w:rsidRDefault="00CF6693"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DESCRIPCIÓ</w:t>
      </w:r>
      <w:r w:rsidR="00232E08" w:rsidRPr="00232E08">
        <w:rPr>
          <w:color w:val="000000"/>
          <w:lang w:val="es-ES"/>
        </w:rPr>
        <w:t xml:space="preserve">N DEL PROCEDIMIENTO </w:t>
      </w:r>
    </w:p>
    <w:p w14:paraId="211A3D88"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p>
    <w:p w14:paraId="56E4CCDB" w14:textId="2918379D"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Tº</w:t>
      </w:r>
      <w:r w:rsidRPr="00232E08">
        <w:rPr>
          <w:color w:val="000000"/>
          <w:lang w:val="es-ES"/>
        </w:rPr>
        <w:t xml:space="preserve"> AXILAR: </w:t>
      </w:r>
    </w:p>
    <w:p w14:paraId="2293C6F3" w14:textId="1E6CCA3B"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a)  Realice lavado de manos clínico</w:t>
      </w:r>
    </w:p>
    <w:p w14:paraId="1A442681" w14:textId="045DE389"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b)  Reúna el material</w:t>
      </w:r>
      <w:r>
        <w:rPr>
          <w:color w:val="000000"/>
          <w:lang w:val="es-ES"/>
        </w:rPr>
        <w:t xml:space="preserve">: </w:t>
      </w:r>
      <w:r w:rsidRPr="00232E08">
        <w:rPr>
          <w:color w:val="000000"/>
          <w:lang w:val="es-ES"/>
        </w:rPr>
        <w:t xml:space="preserve">  </w:t>
      </w:r>
      <w:r w:rsidR="00C25A86">
        <w:rPr>
          <w:color w:val="000000"/>
          <w:lang w:val="es-ES"/>
        </w:rPr>
        <w:t xml:space="preserve">Termómetro, toalla de papel, </w:t>
      </w:r>
      <w:r w:rsidR="00000DE4">
        <w:rPr>
          <w:color w:val="000000"/>
          <w:lang w:val="es-ES"/>
        </w:rPr>
        <w:t>guantes de procedimiento, lápiz, hoja de registro.</w:t>
      </w:r>
      <w:r w:rsidR="00C25A86">
        <w:rPr>
          <w:color w:val="000000"/>
          <w:lang w:val="es-ES"/>
        </w:rPr>
        <w:t xml:space="preserve"> </w:t>
      </w:r>
    </w:p>
    <w:p w14:paraId="4385EE9E"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c)  Explique el procedimiento al paciente  </w:t>
      </w:r>
    </w:p>
    <w:p w14:paraId="041FEF61" w14:textId="59D6DB3F"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d)  S</w:t>
      </w:r>
      <w:r w:rsidR="00550D1F">
        <w:rPr>
          <w:color w:val="000000"/>
          <w:lang w:val="es-ES"/>
        </w:rPr>
        <w:t>i la axila está húmeda, use guantes y s</w:t>
      </w:r>
      <w:r w:rsidRPr="00232E08">
        <w:rPr>
          <w:color w:val="000000"/>
          <w:lang w:val="es-ES"/>
        </w:rPr>
        <w:t>eque la axila sin frotar  </w:t>
      </w:r>
    </w:p>
    <w:p w14:paraId="582F16C2" w14:textId="51593253"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e)  Limpie el ter</w:t>
      </w:r>
      <w:r w:rsidR="00550D1F">
        <w:rPr>
          <w:color w:val="000000"/>
          <w:lang w:val="es-ES"/>
        </w:rPr>
        <w:t xml:space="preserve">mómetro con un algodón </w:t>
      </w:r>
      <w:r w:rsidRPr="00232E08">
        <w:rPr>
          <w:color w:val="000000"/>
          <w:lang w:val="es-ES"/>
        </w:rPr>
        <w:t>con alcohol  </w:t>
      </w:r>
    </w:p>
    <w:p w14:paraId="2188E4FF"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f)  Encienda el termómetro  </w:t>
      </w:r>
    </w:p>
    <w:p w14:paraId="1BC5E048" w14:textId="43E0BC16"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 xml:space="preserve">g)  Coloque el bulbo bajo la axila </w:t>
      </w:r>
      <w:r w:rsidR="00CF6693">
        <w:rPr>
          <w:color w:val="000000"/>
          <w:lang w:val="es-ES"/>
        </w:rPr>
        <w:t>y doble el brazo hacia el cuerpo</w:t>
      </w:r>
      <w:r w:rsidRPr="00232E08">
        <w:rPr>
          <w:color w:val="000000"/>
          <w:lang w:val="es-ES"/>
        </w:rPr>
        <w:t xml:space="preserve"> del paciente  </w:t>
      </w:r>
    </w:p>
    <w:p w14:paraId="1139F53D" w14:textId="7917D1B4"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 xml:space="preserve">h)  Deje el termómetro </w:t>
      </w:r>
      <w:r w:rsidR="00000DE4">
        <w:rPr>
          <w:color w:val="000000"/>
          <w:lang w:val="es-ES"/>
        </w:rPr>
        <w:t xml:space="preserve">de </w:t>
      </w:r>
      <w:r w:rsidRPr="00232E08">
        <w:rPr>
          <w:color w:val="000000"/>
          <w:lang w:val="es-ES"/>
        </w:rPr>
        <w:t xml:space="preserve">3 </w:t>
      </w:r>
      <w:r w:rsidR="00000DE4">
        <w:rPr>
          <w:color w:val="000000"/>
          <w:lang w:val="es-ES"/>
        </w:rPr>
        <w:t xml:space="preserve">a 5 </w:t>
      </w:r>
      <w:r w:rsidRPr="00232E08">
        <w:rPr>
          <w:color w:val="000000"/>
          <w:lang w:val="es-ES"/>
        </w:rPr>
        <w:t>minutos o hasta que suene.  </w:t>
      </w:r>
    </w:p>
    <w:p w14:paraId="7781D8C8" w14:textId="379FC5CF"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i)  Retire el termómetro tomándol</w:t>
      </w:r>
      <w:r w:rsidR="00000DE4">
        <w:rPr>
          <w:color w:val="000000"/>
          <w:lang w:val="es-ES"/>
        </w:rPr>
        <w:t>o de la punta ( no del bulbo ) , y lea la temperatura.</w:t>
      </w:r>
    </w:p>
    <w:p w14:paraId="4B6676A1" w14:textId="259667DD"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j)  Explique al paciente que el proced</w:t>
      </w:r>
      <w:r w:rsidR="002C4B0E">
        <w:rPr>
          <w:color w:val="000000"/>
          <w:lang w:val="es-ES"/>
        </w:rPr>
        <w:t>imiento a terminado, y déjelo cómodo y seguro.</w:t>
      </w:r>
      <w:r w:rsidRPr="00232E08">
        <w:rPr>
          <w:color w:val="000000"/>
          <w:lang w:val="es-ES"/>
        </w:rPr>
        <w:t> </w:t>
      </w:r>
    </w:p>
    <w:p w14:paraId="34E1CFA3"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k)  Limpie el termómetro con alcohol  </w:t>
      </w:r>
    </w:p>
    <w:p w14:paraId="55E76F30"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l)  Lavado de manos  </w:t>
      </w:r>
    </w:p>
    <w:p w14:paraId="2AA16F83" w14:textId="16A075A3" w:rsidR="00232E08" w:rsidRPr="00232E08" w:rsidRDefault="00DC194F"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m)  Registre la Tº</w:t>
      </w:r>
      <w:r w:rsidR="00232E08" w:rsidRPr="00232E08">
        <w:rPr>
          <w:color w:val="000000"/>
          <w:lang w:val="es-ES"/>
        </w:rPr>
        <w:t xml:space="preserve"> con lápiz rojo en el gráfico de signos vitales  </w:t>
      </w:r>
    </w:p>
    <w:p w14:paraId="0E3FBDB9" w14:textId="20EEA775" w:rsid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p>
    <w:p w14:paraId="22D7B63F" w14:textId="21977F3C"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drawing>
          <wp:inline distT="0" distB="0" distL="0" distR="0" wp14:anchorId="2EDE3989" wp14:editId="70511B41">
            <wp:extent cx="3197225" cy="2128425"/>
            <wp:effectExtent l="0" t="0" r="3175" b="5715"/>
            <wp:docPr id="93" name="Imagen 93" descr="Macintosh HD:Users:Ale:Downloads:4538149-el-médico-termómetro-en-la-axila-un-niño-sobre-un-fondo-blan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acintosh HD:Users:Ale:Downloads:4538149-el-médico-termómetro-en-la-axila-un-niño-sobre-un-fondo-blanco.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7225" cy="2128425"/>
                    </a:xfrm>
                    <a:prstGeom prst="rect">
                      <a:avLst/>
                    </a:prstGeom>
                    <a:noFill/>
                    <a:ln>
                      <a:noFill/>
                    </a:ln>
                  </pic:spPr>
                </pic:pic>
              </a:graphicData>
            </a:graphic>
          </wp:inline>
        </w:drawing>
      </w:r>
    </w:p>
    <w:p w14:paraId="48775D56" w14:textId="77777777"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p>
    <w:p w14:paraId="7E9AFF2E" w14:textId="77777777" w:rsidR="00000DE4" w:rsidRPr="00232E08" w:rsidRDefault="00000DE4" w:rsidP="00232E08">
      <w:pPr>
        <w:pStyle w:val="Normal1"/>
        <w:widowControl w:val="0"/>
        <w:pBdr>
          <w:top w:val="nil"/>
          <w:left w:val="nil"/>
          <w:bottom w:val="nil"/>
          <w:right w:val="nil"/>
          <w:between w:val="nil"/>
        </w:pBdr>
        <w:spacing w:before="120" w:line="232" w:lineRule="auto"/>
        <w:ind w:left="720" w:right="157"/>
        <w:rPr>
          <w:color w:val="000000"/>
          <w:lang w:val="es-ES"/>
        </w:rPr>
      </w:pPr>
    </w:p>
    <w:p w14:paraId="3E5E2079" w14:textId="1883912D" w:rsidR="00232E08" w:rsidRPr="00232E08" w:rsidRDefault="00550D1F"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lastRenderedPageBreak/>
        <w:t>Tº</w:t>
      </w:r>
      <w:r w:rsidR="00232E08" w:rsidRPr="00232E08">
        <w:rPr>
          <w:color w:val="000000"/>
          <w:lang w:val="es-ES"/>
        </w:rPr>
        <w:t xml:space="preserve"> BUCAL: </w:t>
      </w:r>
    </w:p>
    <w:p w14:paraId="3C1099A0"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a)  Lavado de manos  </w:t>
      </w:r>
    </w:p>
    <w:p w14:paraId="63E25688" w14:textId="3B8B2B0A"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 xml:space="preserve">b)  Reúna el material: </w:t>
      </w:r>
      <w:r w:rsidR="00232E08" w:rsidRPr="00232E08">
        <w:rPr>
          <w:color w:val="000000"/>
          <w:lang w:val="es-ES"/>
        </w:rPr>
        <w:t> </w:t>
      </w:r>
      <w:r w:rsidRPr="005600BB">
        <w:rPr>
          <w:color w:val="000000"/>
          <w:lang w:val="es-ES"/>
        </w:rPr>
        <w:t xml:space="preserve"> </w:t>
      </w:r>
      <w:r>
        <w:rPr>
          <w:color w:val="000000"/>
          <w:lang w:val="es-ES"/>
        </w:rPr>
        <w:t>Termómetro, toalla de papel, guantes de procedimiento, lápiz, hoja de registro.</w:t>
      </w:r>
    </w:p>
    <w:p w14:paraId="7D1E7D37"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c)  Explique el procedimiento al paciente  </w:t>
      </w:r>
    </w:p>
    <w:p w14:paraId="15B690B5"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d)  Verifique si el paciente a consumido líquidos o alimentos fríos o calientes, si fumó o masticó  chicle  </w:t>
      </w:r>
    </w:p>
    <w:p w14:paraId="17DA2E9F"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e)  Limpie el termómetro con alcohol y enciéndalo  </w:t>
      </w:r>
    </w:p>
    <w:p w14:paraId="283B4C73"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f)  Coloque el bulbo bajo la lengua, en su base (al lado del frenillo derecho o izquierdo)  </w:t>
      </w:r>
    </w:p>
    <w:p w14:paraId="05F0A495"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g)  Pida al paciente que cierre sus labios (no los dientes)  </w:t>
      </w:r>
    </w:p>
    <w:p w14:paraId="79E43D5D" w14:textId="77777777" w:rsidR="005600BB"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h)  Deje el termómetro 3 minutos o hasta que suene</w:t>
      </w:r>
      <w:r w:rsidR="005600BB">
        <w:rPr>
          <w:color w:val="000000"/>
          <w:lang w:val="es-ES"/>
        </w:rPr>
        <w:t>.</w:t>
      </w:r>
    </w:p>
    <w:p w14:paraId="7BE6A292" w14:textId="404DAA37"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 xml:space="preserve">i)  </w:t>
      </w:r>
      <w:r w:rsidRPr="005600BB">
        <w:rPr>
          <w:color w:val="000000"/>
          <w:lang w:val="es-ES"/>
        </w:rPr>
        <w:t xml:space="preserve"> </w:t>
      </w:r>
      <w:r w:rsidRPr="00232E08">
        <w:rPr>
          <w:color w:val="000000"/>
          <w:lang w:val="es-ES"/>
        </w:rPr>
        <w:t>Retire el termómetro tomándol</w:t>
      </w:r>
      <w:r>
        <w:rPr>
          <w:color w:val="000000"/>
          <w:lang w:val="es-ES"/>
        </w:rPr>
        <w:t>o de la punta ( no del bulbo ) , y lea la temperatura</w:t>
      </w:r>
    </w:p>
    <w:p w14:paraId="59F7AEF4" w14:textId="3DE151C5"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j</w:t>
      </w:r>
      <w:r w:rsidR="00232E08" w:rsidRPr="00232E08">
        <w:rPr>
          <w:color w:val="000000"/>
          <w:lang w:val="es-ES"/>
        </w:rPr>
        <w:t>)  Explique al paciente que el procedimiento ha terminado  </w:t>
      </w:r>
    </w:p>
    <w:p w14:paraId="0DFFA07C" w14:textId="217E8163"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k</w:t>
      </w:r>
      <w:r w:rsidR="00232E08" w:rsidRPr="00232E08">
        <w:rPr>
          <w:color w:val="000000"/>
          <w:lang w:val="es-ES"/>
        </w:rPr>
        <w:t>)  Lave el termómetro con agua corriente y límpielo con alcohol  </w:t>
      </w:r>
    </w:p>
    <w:p w14:paraId="2E2975D3" w14:textId="7C917CDF" w:rsidR="005600BB"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l</w:t>
      </w:r>
      <w:r w:rsidR="00232E08" w:rsidRPr="00232E08">
        <w:rPr>
          <w:color w:val="000000"/>
          <w:lang w:val="es-ES"/>
        </w:rPr>
        <w:t>) Retírese los g</w:t>
      </w:r>
      <w:r>
        <w:rPr>
          <w:color w:val="000000"/>
          <w:lang w:val="es-ES"/>
        </w:rPr>
        <w:t>uantes</w:t>
      </w:r>
    </w:p>
    <w:p w14:paraId="36D051DC" w14:textId="1A8BBFDE" w:rsidR="005600BB"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m</w:t>
      </w:r>
      <w:r w:rsidR="00232E08" w:rsidRPr="00232E08">
        <w:rPr>
          <w:color w:val="000000"/>
          <w:lang w:val="es-ES"/>
        </w:rPr>
        <w:t>) Lávese las manos</w:t>
      </w:r>
    </w:p>
    <w:p w14:paraId="22BC605C" w14:textId="532B2278" w:rsid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n) Registre la Tº</w:t>
      </w:r>
      <w:r w:rsidR="00232E08" w:rsidRPr="00232E08">
        <w:rPr>
          <w:color w:val="000000"/>
          <w:lang w:val="es-ES"/>
        </w:rPr>
        <w:t xml:space="preserve"> con lápiz rojo </w:t>
      </w:r>
    </w:p>
    <w:p w14:paraId="728F8758" w14:textId="77777777" w:rsidR="00721CC7" w:rsidRDefault="00721CC7" w:rsidP="00721CC7">
      <w:pPr>
        <w:pStyle w:val="Normal1"/>
        <w:widowControl w:val="0"/>
        <w:pBdr>
          <w:top w:val="nil"/>
          <w:left w:val="nil"/>
          <w:bottom w:val="nil"/>
          <w:right w:val="nil"/>
          <w:between w:val="nil"/>
        </w:pBdr>
        <w:spacing w:before="120" w:line="232" w:lineRule="auto"/>
        <w:ind w:right="157"/>
        <w:rPr>
          <w:color w:val="000000"/>
          <w:lang w:val="es-ES"/>
        </w:rPr>
      </w:pPr>
    </w:p>
    <w:p w14:paraId="07482931" w14:textId="69012CFA"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drawing>
          <wp:inline distT="0" distB="0" distL="0" distR="0" wp14:anchorId="4D1489EF" wp14:editId="19CEDC32">
            <wp:extent cx="2453005" cy="1962404"/>
            <wp:effectExtent l="0" t="0" r="10795" b="0"/>
            <wp:docPr id="94" name="Imagen 94" descr="Macintosh HD:Users:Ale:Downloads:9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acintosh HD:Users:Ale:Downloads:996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3005" cy="1962404"/>
                    </a:xfrm>
                    <a:prstGeom prst="rect">
                      <a:avLst/>
                    </a:prstGeom>
                    <a:noFill/>
                    <a:ln>
                      <a:noFill/>
                    </a:ln>
                  </pic:spPr>
                </pic:pic>
              </a:graphicData>
            </a:graphic>
          </wp:inline>
        </w:drawing>
      </w:r>
    </w:p>
    <w:p w14:paraId="7660F7C4" w14:textId="77777777"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p>
    <w:p w14:paraId="010E1889" w14:textId="77777777"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p>
    <w:p w14:paraId="14CFFCD7" w14:textId="77777777" w:rsidR="00721CC7"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p>
    <w:p w14:paraId="0A237902" w14:textId="77777777" w:rsidR="00721CC7" w:rsidRPr="00232E08" w:rsidRDefault="00721CC7" w:rsidP="00232E08">
      <w:pPr>
        <w:pStyle w:val="Normal1"/>
        <w:widowControl w:val="0"/>
        <w:pBdr>
          <w:top w:val="nil"/>
          <w:left w:val="nil"/>
          <w:bottom w:val="nil"/>
          <w:right w:val="nil"/>
          <w:between w:val="nil"/>
        </w:pBdr>
        <w:spacing w:before="120" w:line="232" w:lineRule="auto"/>
        <w:ind w:left="720" w:right="157"/>
        <w:rPr>
          <w:color w:val="000000"/>
          <w:lang w:val="es-ES"/>
        </w:rPr>
      </w:pPr>
    </w:p>
    <w:p w14:paraId="2FC95C73" w14:textId="0AE99261"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Tº</w:t>
      </w:r>
      <w:r w:rsidR="00232E08" w:rsidRPr="00232E08">
        <w:rPr>
          <w:color w:val="000000"/>
          <w:lang w:val="es-ES"/>
        </w:rPr>
        <w:t xml:space="preserve"> RECTAL: </w:t>
      </w:r>
    </w:p>
    <w:p w14:paraId="5AEC7600"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a)  Lavado de manos  </w:t>
      </w:r>
    </w:p>
    <w:p w14:paraId="3C77D01E" w14:textId="039BC7FE" w:rsidR="00232E08" w:rsidRPr="00232E08" w:rsidRDefault="00232E08" w:rsidP="005600BB">
      <w:pPr>
        <w:pStyle w:val="Normal1"/>
        <w:widowControl w:val="0"/>
        <w:pBdr>
          <w:top w:val="nil"/>
          <w:left w:val="nil"/>
          <w:bottom w:val="nil"/>
          <w:right w:val="nil"/>
          <w:between w:val="nil"/>
        </w:pBdr>
        <w:spacing w:before="120" w:line="232" w:lineRule="auto"/>
        <w:ind w:left="993" w:right="157" w:hanging="273"/>
        <w:rPr>
          <w:color w:val="000000"/>
          <w:lang w:val="es-ES"/>
        </w:rPr>
      </w:pPr>
      <w:r w:rsidRPr="00232E08">
        <w:rPr>
          <w:color w:val="000000"/>
          <w:lang w:val="es-ES"/>
        </w:rPr>
        <w:t>b)  Reúna</w:t>
      </w:r>
      <w:r w:rsidR="005600BB">
        <w:rPr>
          <w:color w:val="000000"/>
          <w:lang w:val="es-ES"/>
        </w:rPr>
        <w:t xml:space="preserve"> </w:t>
      </w:r>
      <w:r w:rsidRPr="00232E08">
        <w:rPr>
          <w:color w:val="000000"/>
          <w:lang w:val="es-ES"/>
        </w:rPr>
        <w:t>el</w:t>
      </w:r>
      <w:r w:rsidR="005600BB">
        <w:rPr>
          <w:color w:val="000000"/>
          <w:lang w:val="es-ES"/>
        </w:rPr>
        <w:t xml:space="preserve"> </w:t>
      </w:r>
      <w:r w:rsidRPr="00232E08">
        <w:rPr>
          <w:color w:val="000000"/>
          <w:lang w:val="es-ES"/>
        </w:rPr>
        <w:t>material</w:t>
      </w:r>
      <w:r w:rsidR="005600BB">
        <w:rPr>
          <w:color w:val="000000"/>
          <w:lang w:val="es-ES"/>
        </w:rPr>
        <w:t>: Termómetro, toalla de papel, guantes de procedimiento, lápiz, hoja de registro, lubricante.</w:t>
      </w:r>
      <w:r w:rsidRPr="00232E08">
        <w:rPr>
          <w:color w:val="000000"/>
          <w:lang w:val="es-ES"/>
        </w:rPr>
        <w:t xml:space="preserve">  </w:t>
      </w:r>
    </w:p>
    <w:p w14:paraId="5B77DAE0"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c)  Proporcione intimidad al paciente ( biombo)  </w:t>
      </w:r>
    </w:p>
    <w:p w14:paraId="2014A442"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d)  Explique el procedimiento al paciente  </w:t>
      </w:r>
    </w:p>
    <w:p w14:paraId="52EE4C7F" w14:textId="047F25A4"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e)  Colóquese</w:t>
      </w:r>
      <w:r w:rsidR="005600BB">
        <w:rPr>
          <w:color w:val="000000"/>
          <w:lang w:val="es-ES"/>
        </w:rPr>
        <w:t xml:space="preserve"> </w:t>
      </w:r>
      <w:r w:rsidRPr="00232E08">
        <w:rPr>
          <w:color w:val="000000"/>
          <w:lang w:val="es-ES"/>
        </w:rPr>
        <w:t>guantes</w:t>
      </w:r>
      <w:r w:rsidR="005600BB">
        <w:rPr>
          <w:color w:val="000000"/>
          <w:lang w:val="es-ES"/>
        </w:rPr>
        <w:t xml:space="preserve"> </w:t>
      </w:r>
      <w:r w:rsidRPr="00232E08">
        <w:rPr>
          <w:color w:val="000000"/>
          <w:lang w:val="es-ES"/>
        </w:rPr>
        <w:t>de</w:t>
      </w:r>
      <w:r w:rsidR="005600BB">
        <w:rPr>
          <w:color w:val="000000"/>
          <w:lang w:val="es-ES"/>
        </w:rPr>
        <w:t xml:space="preserve"> </w:t>
      </w:r>
      <w:r w:rsidRPr="00232E08">
        <w:rPr>
          <w:color w:val="000000"/>
          <w:lang w:val="es-ES"/>
        </w:rPr>
        <w:t>procedimiento  </w:t>
      </w:r>
    </w:p>
    <w:p w14:paraId="1AF979C8"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f)  Limpie el termómetro con alcohol y enciéndalo  </w:t>
      </w:r>
    </w:p>
    <w:p w14:paraId="6FC1B8BB"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g)  Solicite que se coloque en decúbito lateral  </w:t>
      </w:r>
    </w:p>
    <w:p w14:paraId="75D8DE48"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h)  Lubrique parte del tejido anal y 3cm. del termómetro (del bulbo al vástago)  </w:t>
      </w:r>
    </w:p>
    <w:p w14:paraId="1BD47635" w14:textId="77777777" w:rsidR="00232E08" w:rsidRPr="00232E08"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t>i)  Eleve el glúteo superior exponga el ano e introduzca 3 cm. del termómetro  </w:t>
      </w:r>
    </w:p>
    <w:p w14:paraId="0A54053D" w14:textId="77777777" w:rsidR="005600BB" w:rsidRDefault="00232E08" w:rsidP="00232E08">
      <w:pPr>
        <w:pStyle w:val="Normal1"/>
        <w:widowControl w:val="0"/>
        <w:pBdr>
          <w:top w:val="nil"/>
          <w:left w:val="nil"/>
          <w:bottom w:val="nil"/>
          <w:right w:val="nil"/>
          <w:between w:val="nil"/>
        </w:pBdr>
        <w:spacing w:before="120" w:line="232" w:lineRule="auto"/>
        <w:ind w:left="720" w:right="157"/>
        <w:rPr>
          <w:color w:val="000000"/>
          <w:lang w:val="es-ES"/>
        </w:rPr>
      </w:pPr>
      <w:r w:rsidRPr="00232E08">
        <w:rPr>
          <w:color w:val="000000"/>
          <w:lang w:val="es-ES"/>
        </w:rPr>
        <w:lastRenderedPageBreak/>
        <w:t>j)  Deje el termómetro por 3 minutos o hasta que suene</w:t>
      </w:r>
    </w:p>
    <w:p w14:paraId="40C78115" w14:textId="28AF59B0" w:rsidR="00232E08" w:rsidRPr="00232E08" w:rsidRDefault="005600BB"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k) Retire el termómetro sujetándolo</w:t>
      </w:r>
      <w:r w:rsidR="00EF6621">
        <w:rPr>
          <w:color w:val="000000"/>
          <w:lang w:val="es-ES"/>
        </w:rPr>
        <w:t xml:space="preserve"> del vástago y lea la T</w:t>
      </w:r>
      <w:r>
        <w:rPr>
          <w:color w:val="000000"/>
          <w:lang w:val="es-ES"/>
        </w:rPr>
        <w:t>º</w:t>
      </w:r>
      <w:r w:rsidR="00232E08" w:rsidRPr="00232E08">
        <w:rPr>
          <w:color w:val="000000"/>
          <w:lang w:val="es-ES"/>
        </w:rPr>
        <w:t xml:space="preserve">  </w:t>
      </w:r>
    </w:p>
    <w:p w14:paraId="40AFD473" w14:textId="6BB7D162" w:rsidR="00232E08" w:rsidRPr="00232E08" w:rsidRDefault="00A32961"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l</w:t>
      </w:r>
      <w:r w:rsidR="00232E08" w:rsidRPr="00232E08">
        <w:rPr>
          <w:color w:val="000000"/>
          <w:lang w:val="es-ES"/>
        </w:rPr>
        <w:t>)  Explique al paciente que el procedimiento a terminado</w:t>
      </w:r>
      <w:r>
        <w:rPr>
          <w:color w:val="000000"/>
          <w:lang w:val="es-ES"/>
        </w:rPr>
        <w:t>, y déjelo cómodo y seguro</w:t>
      </w:r>
      <w:r w:rsidR="00232E08" w:rsidRPr="00232E08">
        <w:rPr>
          <w:color w:val="000000"/>
          <w:lang w:val="es-ES"/>
        </w:rPr>
        <w:t xml:space="preserve">  </w:t>
      </w:r>
    </w:p>
    <w:p w14:paraId="3476271B" w14:textId="445C249F" w:rsidR="00232E08" w:rsidRPr="00232E08" w:rsidRDefault="00A32961"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m</w:t>
      </w:r>
      <w:r w:rsidR="00232E08" w:rsidRPr="00232E08">
        <w:rPr>
          <w:color w:val="000000"/>
          <w:lang w:val="es-ES"/>
        </w:rPr>
        <w:t>)  Lave el termómetro y límpielo con alcohol  </w:t>
      </w:r>
    </w:p>
    <w:p w14:paraId="33C6FCCB" w14:textId="757340BF" w:rsidR="00232E08" w:rsidRPr="00232E08" w:rsidRDefault="00A32961"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n</w:t>
      </w:r>
      <w:r w:rsidR="00232E08" w:rsidRPr="00232E08">
        <w:rPr>
          <w:color w:val="000000"/>
          <w:lang w:val="es-ES"/>
        </w:rPr>
        <w:t>)  Retírese los guantes  </w:t>
      </w:r>
    </w:p>
    <w:p w14:paraId="73DCC43F" w14:textId="34B3545D" w:rsidR="00232E08" w:rsidRPr="00232E08" w:rsidRDefault="00A32961"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o</w:t>
      </w:r>
      <w:r w:rsidR="00232E08" w:rsidRPr="00232E08">
        <w:rPr>
          <w:color w:val="000000"/>
          <w:lang w:val="es-ES"/>
        </w:rPr>
        <w:t>)  Lavado de manos  </w:t>
      </w:r>
    </w:p>
    <w:p w14:paraId="7761902E" w14:textId="14850509" w:rsidR="00232E08" w:rsidRPr="00232E08" w:rsidRDefault="00A32961" w:rsidP="00232E08">
      <w:pPr>
        <w:pStyle w:val="Normal1"/>
        <w:widowControl w:val="0"/>
        <w:pBdr>
          <w:top w:val="nil"/>
          <w:left w:val="nil"/>
          <w:bottom w:val="nil"/>
          <w:right w:val="nil"/>
          <w:between w:val="nil"/>
        </w:pBdr>
        <w:spacing w:before="120" w:line="232" w:lineRule="auto"/>
        <w:ind w:left="720" w:right="157"/>
        <w:rPr>
          <w:color w:val="000000"/>
          <w:lang w:val="es-ES"/>
        </w:rPr>
      </w:pPr>
      <w:r>
        <w:rPr>
          <w:color w:val="000000"/>
          <w:lang w:val="es-ES"/>
        </w:rPr>
        <w:t>p</w:t>
      </w:r>
      <w:r w:rsidR="00EF6621">
        <w:rPr>
          <w:color w:val="000000"/>
          <w:lang w:val="es-ES"/>
        </w:rPr>
        <w:t>)  Registre la Tº</w:t>
      </w:r>
      <w:r w:rsidR="00232E08" w:rsidRPr="00232E08">
        <w:rPr>
          <w:color w:val="000000"/>
          <w:lang w:val="es-ES"/>
        </w:rPr>
        <w:t xml:space="preserve"> con lápiz rojo  </w:t>
      </w:r>
    </w:p>
    <w:p w14:paraId="2A5AD534"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79B2008E" w14:textId="478C3F79" w:rsidR="00232E08" w:rsidRDefault="00721CC7" w:rsidP="002F00A2">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drawing>
          <wp:inline distT="0" distB="0" distL="0" distR="0" wp14:anchorId="31890901" wp14:editId="30A8A063">
            <wp:extent cx="2512695" cy="1612953"/>
            <wp:effectExtent l="0" t="0" r="1905" b="12700"/>
            <wp:docPr id="95" name="Imagen 95" descr="Macintosh HD:Users:Ale:Downloads:clip_image008_thum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acintosh HD:Users:Ale:Downloads:clip_image008_thumb[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2695" cy="1612953"/>
                    </a:xfrm>
                    <a:prstGeom prst="rect">
                      <a:avLst/>
                    </a:prstGeom>
                    <a:noFill/>
                    <a:ln>
                      <a:noFill/>
                    </a:ln>
                  </pic:spPr>
                </pic:pic>
              </a:graphicData>
            </a:graphic>
          </wp:inline>
        </w:drawing>
      </w:r>
    </w:p>
    <w:p w14:paraId="3CCC5188"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6F319179" w14:textId="3F4FDE7A" w:rsidR="00C25D79" w:rsidRPr="00C25D79" w:rsidRDefault="00C25D79" w:rsidP="00C25D79">
      <w:pPr>
        <w:pStyle w:val="Normal1"/>
        <w:widowControl w:val="0"/>
        <w:numPr>
          <w:ilvl w:val="0"/>
          <w:numId w:val="21"/>
        </w:numPr>
        <w:pBdr>
          <w:top w:val="nil"/>
          <w:left w:val="nil"/>
          <w:bottom w:val="nil"/>
          <w:right w:val="nil"/>
          <w:between w:val="nil"/>
        </w:pBdr>
        <w:spacing w:before="120" w:line="232" w:lineRule="auto"/>
        <w:ind w:right="157"/>
        <w:rPr>
          <w:color w:val="000000"/>
          <w:lang w:val="es-ES"/>
        </w:rPr>
      </w:pPr>
      <w:r w:rsidRPr="00C25D79">
        <w:rPr>
          <w:color w:val="000000"/>
          <w:lang w:val="es-ES"/>
        </w:rPr>
        <w:t xml:space="preserve">CONTROL DE FRECUENCIA CARDIACA </w:t>
      </w:r>
    </w:p>
    <w:p w14:paraId="5BA6C8F0" w14:textId="77777777" w:rsidR="00C25D79" w:rsidRDefault="00C25D79" w:rsidP="00C25D79">
      <w:pPr>
        <w:pStyle w:val="Normal1"/>
        <w:widowControl w:val="0"/>
        <w:pBdr>
          <w:top w:val="nil"/>
          <w:left w:val="nil"/>
          <w:bottom w:val="nil"/>
          <w:right w:val="nil"/>
          <w:between w:val="nil"/>
        </w:pBdr>
        <w:spacing w:before="120" w:line="232" w:lineRule="auto"/>
        <w:ind w:left="1080" w:right="157"/>
        <w:rPr>
          <w:color w:val="000000"/>
          <w:lang w:val="es-ES"/>
        </w:rPr>
      </w:pPr>
      <w:r w:rsidRPr="00C25D79">
        <w:rPr>
          <w:color w:val="000000"/>
          <w:lang w:val="es-ES"/>
        </w:rPr>
        <w:t xml:space="preserve">DESCRIPCION DEL PROCEDIMIENTO </w:t>
      </w:r>
    </w:p>
    <w:p w14:paraId="5B4BCCB5" w14:textId="77777777" w:rsidR="00E449CC" w:rsidRPr="00C25D79" w:rsidRDefault="00E449CC" w:rsidP="00C25D79">
      <w:pPr>
        <w:pStyle w:val="Normal1"/>
        <w:widowControl w:val="0"/>
        <w:pBdr>
          <w:top w:val="nil"/>
          <w:left w:val="nil"/>
          <w:bottom w:val="nil"/>
          <w:right w:val="nil"/>
          <w:between w:val="nil"/>
        </w:pBdr>
        <w:spacing w:before="120" w:line="232" w:lineRule="auto"/>
        <w:ind w:left="1080" w:right="157"/>
        <w:rPr>
          <w:color w:val="000000"/>
          <w:lang w:val="es-ES"/>
        </w:rPr>
      </w:pPr>
    </w:p>
    <w:p w14:paraId="2877944D"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a)  Lavado de manos  </w:t>
      </w:r>
    </w:p>
    <w:p w14:paraId="0E812425" w14:textId="154DE3E4"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b)  Reúna</w:t>
      </w:r>
      <w:r>
        <w:rPr>
          <w:color w:val="000000"/>
          <w:lang w:val="es-ES"/>
        </w:rPr>
        <w:t xml:space="preserve"> </w:t>
      </w:r>
      <w:r w:rsidRPr="00C25D79">
        <w:rPr>
          <w:color w:val="000000"/>
          <w:lang w:val="es-ES"/>
        </w:rPr>
        <w:t>el</w:t>
      </w:r>
      <w:r>
        <w:rPr>
          <w:color w:val="000000"/>
          <w:lang w:val="es-ES"/>
        </w:rPr>
        <w:t xml:space="preserve"> </w:t>
      </w:r>
      <w:r w:rsidR="00C717E1">
        <w:rPr>
          <w:color w:val="000000"/>
          <w:lang w:val="es-ES"/>
        </w:rPr>
        <w:t>material: reloj, lápiz y hoja de registro.</w:t>
      </w:r>
    </w:p>
    <w:p w14:paraId="0B544E93"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c)  Explique el procedimiento  </w:t>
      </w:r>
    </w:p>
    <w:p w14:paraId="3C571A8B" w14:textId="02B8104A"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d)  Aprecie el estado emocional y n</w:t>
      </w:r>
      <w:r w:rsidR="00C717E1">
        <w:rPr>
          <w:color w:val="000000"/>
          <w:lang w:val="es-ES"/>
        </w:rPr>
        <w:t>ivel de actividad de la persona. El paciente debe estar sentado 15 min antes.</w:t>
      </w:r>
      <w:r w:rsidRPr="00C25D79">
        <w:rPr>
          <w:color w:val="000000"/>
          <w:lang w:val="es-ES"/>
        </w:rPr>
        <w:t> </w:t>
      </w:r>
    </w:p>
    <w:p w14:paraId="74A228B9" w14:textId="4161E702"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e)  Solicite que la pers</w:t>
      </w:r>
      <w:r w:rsidR="00E449CC">
        <w:rPr>
          <w:color w:val="000000"/>
          <w:lang w:val="es-ES"/>
        </w:rPr>
        <w:t>ona adopte una posición cómoda, el brazo debe quedar apoyado con la palma hacia arriba</w:t>
      </w:r>
    </w:p>
    <w:p w14:paraId="0C01466F"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f)  Seleccione la zona de control donde efectuará la determinación  </w:t>
      </w:r>
    </w:p>
    <w:p w14:paraId="27F7C24E" w14:textId="28BCA781"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g)  Coloque los dedos INDICE y MEDIO sobre la arter</w:t>
      </w:r>
      <w:r w:rsidR="00196071">
        <w:rPr>
          <w:color w:val="000000"/>
          <w:lang w:val="es-ES"/>
        </w:rPr>
        <w:t>ia</w:t>
      </w:r>
      <w:r w:rsidRPr="00C25D79">
        <w:rPr>
          <w:color w:val="000000"/>
          <w:lang w:val="es-ES"/>
        </w:rPr>
        <w:t> </w:t>
      </w:r>
    </w:p>
    <w:p w14:paraId="66E5E3BB"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h)  Palpe el pulso y aprecie sus propiedades  </w:t>
      </w:r>
    </w:p>
    <w:p w14:paraId="1C5E5C05"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i)  La palpación debe ser durante UN MINUTO  </w:t>
      </w:r>
    </w:p>
    <w:p w14:paraId="6AFCF28C"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j)  Explique al paciente que el procedimiento ha terminado  </w:t>
      </w:r>
    </w:p>
    <w:p w14:paraId="04F1D0AF" w14:textId="756E6B01"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k)  Lavado</w:t>
      </w:r>
      <w:r w:rsidR="00593412">
        <w:rPr>
          <w:color w:val="000000"/>
          <w:lang w:val="es-ES"/>
        </w:rPr>
        <w:t xml:space="preserve"> </w:t>
      </w:r>
      <w:r w:rsidRPr="00C25D79">
        <w:rPr>
          <w:color w:val="000000"/>
          <w:lang w:val="es-ES"/>
        </w:rPr>
        <w:t>de</w:t>
      </w:r>
      <w:r w:rsidR="00593412">
        <w:rPr>
          <w:color w:val="000000"/>
          <w:lang w:val="es-ES"/>
        </w:rPr>
        <w:t xml:space="preserve"> </w:t>
      </w:r>
      <w:r w:rsidRPr="00C25D79">
        <w:rPr>
          <w:color w:val="000000"/>
          <w:lang w:val="es-ES"/>
        </w:rPr>
        <w:t>manos  </w:t>
      </w:r>
    </w:p>
    <w:p w14:paraId="4BDF8BBC" w14:textId="77777777" w:rsid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l)  Registre sus observaciones  </w:t>
      </w:r>
    </w:p>
    <w:p w14:paraId="5C017686" w14:textId="77777777" w:rsidR="00A51290" w:rsidRPr="00C25D79" w:rsidRDefault="00A51290" w:rsidP="00C25D79">
      <w:pPr>
        <w:pStyle w:val="Normal1"/>
        <w:widowControl w:val="0"/>
        <w:pBdr>
          <w:top w:val="nil"/>
          <w:left w:val="nil"/>
          <w:bottom w:val="nil"/>
          <w:right w:val="nil"/>
          <w:between w:val="nil"/>
        </w:pBdr>
        <w:spacing w:before="120" w:line="232" w:lineRule="auto"/>
        <w:ind w:left="720" w:right="157"/>
        <w:rPr>
          <w:color w:val="000000"/>
          <w:lang w:val="es-ES"/>
        </w:rPr>
      </w:pPr>
    </w:p>
    <w:p w14:paraId="5A00940C" w14:textId="7777777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 xml:space="preserve">OBSERVACIONES </w:t>
      </w:r>
    </w:p>
    <w:p w14:paraId="633C67A6" w14:textId="3F2CCFF7" w:rsidR="00C25D79" w:rsidRP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DE45EA">
        <w:rPr>
          <w:color w:val="000000"/>
          <w:highlight w:val="yellow"/>
          <w:lang w:val="es-ES"/>
        </w:rPr>
        <w:t>El tiempo de medición del pulso debe ser mínimo de un minuto, NO se puede dividir en 15 segundos y multiplicar por 4 porque corremos el riesgo de no detectar las características completas de la medición como por ejemplo una arritmia.</w:t>
      </w:r>
      <w:r w:rsidRPr="00C25D79">
        <w:rPr>
          <w:color w:val="000000"/>
          <w:lang w:val="es-ES"/>
        </w:rPr>
        <w:t xml:space="preserve">  </w:t>
      </w:r>
    </w:p>
    <w:p w14:paraId="1F613C99" w14:textId="3533160A" w:rsidR="00C25D79" w:rsidRDefault="00C25D79" w:rsidP="00C25D79">
      <w:pPr>
        <w:pStyle w:val="Normal1"/>
        <w:widowControl w:val="0"/>
        <w:pBdr>
          <w:top w:val="nil"/>
          <w:left w:val="nil"/>
          <w:bottom w:val="nil"/>
          <w:right w:val="nil"/>
          <w:between w:val="nil"/>
        </w:pBdr>
        <w:spacing w:before="120" w:line="232" w:lineRule="auto"/>
        <w:ind w:left="720" w:right="157"/>
        <w:rPr>
          <w:color w:val="000000"/>
          <w:lang w:val="es-ES"/>
        </w:rPr>
      </w:pPr>
      <w:r w:rsidRPr="00C25D79">
        <w:rPr>
          <w:color w:val="000000"/>
          <w:lang w:val="es-ES"/>
        </w:rPr>
        <w:t>El pulso se registra con lápiz azul en el gráfico de signos vitales para control de frecuencia cardiaca  </w:t>
      </w:r>
    </w:p>
    <w:p w14:paraId="6E15459D" w14:textId="77777777" w:rsidR="00CF6693" w:rsidRPr="00C25D79" w:rsidRDefault="00CF6693" w:rsidP="00C25D79">
      <w:pPr>
        <w:pStyle w:val="Normal1"/>
        <w:widowControl w:val="0"/>
        <w:pBdr>
          <w:top w:val="nil"/>
          <w:left w:val="nil"/>
          <w:bottom w:val="nil"/>
          <w:right w:val="nil"/>
          <w:between w:val="nil"/>
        </w:pBdr>
        <w:spacing w:before="120" w:line="232" w:lineRule="auto"/>
        <w:ind w:left="720" w:right="157"/>
        <w:rPr>
          <w:color w:val="000000"/>
          <w:lang w:val="es-ES"/>
        </w:rPr>
      </w:pPr>
    </w:p>
    <w:p w14:paraId="05609152"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53975AE0" w14:textId="1986A6DD" w:rsidR="00CF6693" w:rsidRPr="00CF6693" w:rsidRDefault="00CF6693" w:rsidP="00CF6693">
      <w:pPr>
        <w:pStyle w:val="Normal1"/>
        <w:widowControl w:val="0"/>
        <w:numPr>
          <w:ilvl w:val="0"/>
          <w:numId w:val="21"/>
        </w:numPr>
        <w:pBdr>
          <w:top w:val="nil"/>
          <w:left w:val="nil"/>
          <w:bottom w:val="nil"/>
          <w:right w:val="nil"/>
          <w:between w:val="nil"/>
        </w:pBdr>
        <w:spacing w:before="120" w:line="232" w:lineRule="auto"/>
        <w:ind w:right="157"/>
        <w:rPr>
          <w:color w:val="000000"/>
          <w:lang w:val="es-ES"/>
        </w:rPr>
      </w:pPr>
      <w:r w:rsidRPr="00CF6693">
        <w:rPr>
          <w:color w:val="000000"/>
          <w:lang w:val="es-ES"/>
        </w:rPr>
        <w:lastRenderedPageBreak/>
        <w:t xml:space="preserve">CONTROL DE FRECUENCIA RESPIRATORIA </w:t>
      </w:r>
    </w:p>
    <w:p w14:paraId="708615DE" w14:textId="39128661" w:rsidR="00CF6693" w:rsidRDefault="00CF6693" w:rsidP="00CF6693">
      <w:pPr>
        <w:pStyle w:val="Normal1"/>
        <w:widowControl w:val="0"/>
        <w:pBdr>
          <w:top w:val="nil"/>
          <w:left w:val="nil"/>
          <w:bottom w:val="nil"/>
          <w:right w:val="nil"/>
          <w:between w:val="nil"/>
        </w:pBdr>
        <w:spacing w:before="120" w:line="232" w:lineRule="auto"/>
        <w:ind w:left="1080" w:right="157"/>
        <w:rPr>
          <w:color w:val="000000"/>
          <w:lang w:val="es-ES"/>
        </w:rPr>
      </w:pPr>
      <w:r>
        <w:rPr>
          <w:color w:val="000000"/>
          <w:lang w:val="es-ES"/>
        </w:rPr>
        <w:t>DESCRIPCIÓN DEL PROCEDIMIENTO</w:t>
      </w:r>
    </w:p>
    <w:p w14:paraId="05581D12" w14:textId="77777777" w:rsidR="00CF6693" w:rsidRPr="00CF6693" w:rsidRDefault="00CF6693" w:rsidP="00CF6693">
      <w:pPr>
        <w:pStyle w:val="Normal1"/>
        <w:widowControl w:val="0"/>
        <w:pBdr>
          <w:top w:val="nil"/>
          <w:left w:val="nil"/>
          <w:bottom w:val="nil"/>
          <w:right w:val="nil"/>
          <w:between w:val="nil"/>
        </w:pBdr>
        <w:spacing w:before="120" w:line="232" w:lineRule="auto"/>
        <w:ind w:left="1080" w:right="157"/>
        <w:rPr>
          <w:color w:val="000000"/>
          <w:lang w:val="es-ES"/>
        </w:rPr>
      </w:pPr>
    </w:p>
    <w:p w14:paraId="6301E553" w14:textId="488D75F6"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lang w:val="es-ES"/>
        </w:rPr>
      </w:pPr>
      <w:r w:rsidRPr="00CF6693">
        <w:rPr>
          <w:color w:val="000000"/>
          <w:lang w:val="es-ES"/>
        </w:rPr>
        <w:t>Lavado de manos  </w:t>
      </w:r>
    </w:p>
    <w:p w14:paraId="5AC78EC5" w14:textId="7A5C78A6"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lang w:val="es-ES"/>
        </w:rPr>
      </w:pPr>
      <w:r w:rsidRPr="00CF6693">
        <w:rPr>
          <w:color w:val="000000"/>
          <w:lang w:val="es-ES"/>
        </w:rPr>
        <w:t>Reúna el material  </w:t>
      </w:r>
    </w:p>
    <w:p w14:paraId="34BD11CE" w14:textId="75F3295E"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lang w:val="es-ES"/>
        </w:rPr>
      </w:pPr>
      <w:r w:rsidRPr="00CF6693">
        <w:rPr>
          <w:color w:val="000000"/>
          <w:lang w:val="es-ES"/>
        </w:rPr>
        <w:t xml:space="preserve">No </w:t>
      </w:r>
      <w:r>
        <w:rPr>
          <w:color w:val="000000"/>
          <w:lang w:val="es-ES"/>
        </w:rPr>
        <w:t>explique el procedimiento (</w:t>
      </w:r>
      <w:r w:rsidRPr="00CF6693">
        <w:rPr>
          <w:color w:val="000000"/>
          <w:lang w:val="es-ES"/>
        </w:rPr>
        <w:t>se puede alte</w:t>
      </w:r>
      <w:r>
        <w:rPr>
          <w:color w:val="000000"/>
          <w:lang w:val="es-ES"/>
        </w:rPr>
        <w:t>rar la frecuencia respiratoria)</w:t>
      </w:r>
      <w:r w:rsidRPr="00CF6693">
        <w:rPr>
          <w:color w:val="000000"/>
          <w:lang w:val="es-ES"/>
        </w:rPr>
        <w:t xml:space="preserve">  </w:t>
      </w:r>
    </w:p>
    <w:p w14:paraId="0275A9F6" w14:textId="56BC2A98"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Coloque al paciente en posición cómoda, sentado o si esta en cama, decúbito supino.</w:t>
      </w:r>
    </w:p>
    <w:p w14:paraId="7705FD1C" w14:textId="77777777"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 xml:space="preserve">Contabilice la frecuencia respiratoria 60 segundos. observando los movimientos del tórax y características de la respiración. </w:t>
      </w:r>
    </w:p>
    <w:p w14:paraId="3BCC0499" w14:textId="77777777"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Valore ritmo y amplitud de las respiraciones.</w:t>
      </w:r>
    </w:p>
    <w:p w14:paraId="1CD941DE" w14:textId="77777777"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Registre hora de la medición, ritmo/frecuencia y amplitud de la respiración</w:t>
      </w:r>
    </w:p>
    <w:p w14:paraId="55C0A4C8" w14:textId="77777777" w:rsidR="00CF6693" w:rsidRPr="00CF6693"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Lave sus manos.</w:t>
      </w:r>
    </w:p>
    <w:p w14:paraId="5A7E8344" w14:textId="77777777" w:rsidR="00CF6693" w:rsidRPr="00431C45" w:rsidRDefault="00CF6693" w:rsidP="00CF6693">
      <w:pPr>
        <w:pStyle w:val="Normal1"/>
        <w:widowControl w:val="0"/>
        <w:numPr>
          <w:ilvl w:val="0"/>
          <w:numId w:val="23"/>
        </w:numPr>
        <w:pBdr>
          <w:top w:val="nil"/>
          <w:left w:val="nil"/>
          <w:bottom w:val="nil"/>
          <w:right w:val="nil"/>
          <w:between w:val="nil"/>
        </w:pBdr>
        <w:spacing w:before="120" w:line="232" w:lineRule="auto"/>
        <w:ind w:right="157"/>
        <w:rPr>
          <w:color w:val="000000"/>
        </w:rPr>
      </w:pPr>
      <w:r w:rsidRPr="00CF6693">
        <w:rPr>
          <w:color w:val="000000"/>
          <w:lang w:val="es-ES"/>
        </w:rPr>
        <w:t>Valore resultado.</w:t>
      </w:r>
    </w:p>
    <w:p w14:paraId="37A93CFB" w14:textId="77777777" w:rsidR="00431C45" w:rsidRPr="00431C45" w:rsidRDefault="00431C45" w:rsidP="00431C45">
      <w:pPr>
        <w:pStyle w:val="Normal1"/>
        <w:widowControl w:val="0"/>
        <w:pBdr>
          <w:top w:val="nil"/>
          <w:left w:val="nil"/>
          <w:bottom w:val="nil"/>
          <w:right w:val="nil"/>
          <w:between w:val="nil"/>
        </w:pBdr>
        <w:spacing w:before="120" w:line="232" w:lineRule="auto"/>
        <w:ind w:left="1440" w:right="157"/>
        <w:rPr>
          <w:color w:val="000000"/>
        </w:rPr>
      </w:pPr>
    </w:p>
    <w:p w14:paraId="4A438D8E" w14:textId="5260961B" w:rsidR="00431C45" w:rsidRPr="00CF6693" w:rsidRDefault="00431C45" w:rsidP="00431C45">
      <w:pPr>
        <w:pStyle w:val="Normal1"/>
        <w:widowControl w:val="0"/>
        <w:numPr>
          <w:ilvl w:val="0"/>
          <w:numId w:val="26"/>
        </w:numPr>
        <w:pBdr>
          <w:top w:val="nil"/>
          <w:left w:val="nil"/>
          <w:bottom w:val="nil"/>
          <w:right w:val="nil"/>
          <w:between w:val="nil"/>
        </w:pBdr>
        <w:spacing w:before="120" w:line="232" w:lineRule="auto"/>
        <w:ind w:right="157"/>
        <w:rPr>
          <w:color w:val="000000"/>
        </w:rPr>
      </w:pPr>
      <w:r>
        <w:rPr>
          <w:color w:val="000000"/>
          <w:lang w:val="es-ES"/>
        </w:rPr>
        <w:t>Si el paciente habla o tose, debe reiniciar el control de FR.</w:t>
      </w:r>
    </w:p>
    <w:p w14:paraId="0B0D9439" w14:textId="01C08D7E" w:rsidR="00232E08" w:rsidRDefault="00232E08" w:rsidP="00CF6693">
      <w:pPr>
        <w:pStyle w:val="Normal1"/>
        <w:widowControl w:val="0"/>
        <w:pBdr>
          <w:top w:val="nil"/>
          <w:left w:val="nil"/>
          <w:bottom w:val="nil"/>
          <w:right w:val="nil"/>
          <w:between w:val="nil"/>
        </w:pBdr>
        <w:spacing w:before="120" w:line="232" w:lineRule="auto"/>
        <w:ind w:right="157"/>
        <w:rPr>
          <w:color w:val="000000"/>
          <w:lang w:val="es-ES"/>
        </w:rPr>
      </w:pPr>
    </w:p>
    <w:p w14:paraId="2BD39D80" w14:textId="0758C32B" w:rsidR="00C20C72" w:rsidRPr="00C20C72" w:rsidRDefault="00C20C72" w:rsidP="00C20C72">
      <w:pPr>
        <w:pStyle w:val="Normal1"/>
        <w:widowControl w:val="0"/>
        <w:numPr>
          <w:ilvl w:val="0"/>
          <w:numId w:val="21"/>
        </w:numPr>
        <w:pBdr>
          <w:top w:val="nil"/>
          <w:left w:val="nil"/>
          <w:bottom w:val="nil"/>
          <w:right w:val="nil"/>
          <w:between w:val="nil"/>
        </w:pBdr>
        <w:spacing w:before="120" w:line="232" w:lineRule="auto"/>
        <w:ind w:right="157"/>
        <w:rPr>
          <w:color w:val="000000"/>
          <w:lang w:val="es-ES"/>
        </w:rPr>
      </w:pPr>
      <w:r w:rsidRPr="00C20C72">
        <w:rPr>
          <w:color w:val="000000"/>
          <w:lang w:val="es-ES"/>
        </w:rPr>
        <w:t xml:space="preserve">CONTROL DE LA PRESION ARTERIAL </w:t>
      </w:r>
    </w:p>
    <w:p w14:paraId="704E04F9" w14:textId="43515E4D" w:rsidR="00C20C72" w:rsidRDefault="00C20C72" w:rsidP="00C20C72">
      <w:pPr>
        <w:pStyle w:val="Normal1"/>
        <w:widowControl w:val="0"/>
        <w:pBdr>
          <w:top w:val="nil"/>
          <w:left w:val="nil"/>
          <w:bottom w:val="nil"/>
          <w:right w:val="nil"/>
          <w:between w:val="nil"/>
        </w:pBdr>
        <w:spacing w:before="120" w:line="232" w:lineRule="auto"/>
        <w:ind w:left="1080" w:right="157"/>
        <w:rPr>
          <w:color w:val="000000"/>
          <w:lang w:val="es-ES"/>
        </w:rPr>
      </w:pPr>
      <w:r w:rsidRPr="00C20C72">
        <w:rPr>
          <w:color w:val="000000"/>
          <w:lang w:val="es-ES"/>
        </w:rPr>
        <w:t xml:space="preserve">DESCRIPCIÓN DEL PROCEDIMIENTO </w:t>
      </w:r>
    </w:p>
    <w:p w14:paraId="7343FCEB" w14:textId="77777777" w:rsidR="00C20C72" w:rsidRPr="00C20C72" w:rsidRDefault="00C20C72" w:rsidP="00C20C72">
      <w:pPr>
        <w:pStyle w:val="Normal1"/>
        <w:widowControl w:val="0"/>
        <w:pBdr>
          <w:top w:val="nil"/>
          <w:left w:val="nil"/>
          <w:bottom w:val="nil"/>
          <w:right w:val="nil"/>
          <w:between w:val="nil"/>
        </w:pBdr>
        <w:spacing w:before="120" w:line="232" w:lineRule="auto"/>
        <w:ind w:left="1080" w:right="157"/>
        <w:rPr>
          <w:color w:val="000000"/>
          <w:lang w:val="es-ES"/>
        </w:rPr>
      </w:pPr>
    </w:p>
    <w:p w14:paraId="4491DCC2" w14:textId="5DDA64E8" w:rsidR="00D411D9" w:rsidRDefault="00D411D9"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Pr>
          <w:color w:val="000000"/>
          <w:lang w:val="es-ES"/>
        </w:rPr>
        <w:t>Lávese las manos</w:t>
      </w:r>
    </w:p>
    <w:p w14:paraId="078D96AF" w14:textId="16E9DD72" w:rsidR="00D411D9" w:rsidRDefault="00D411D9"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Pr>
          <w:color w:val="000000"/>
          <w:lang w:val="es-ES"/>
        </w:rPr>
        <w:t>Reúna los materiales: esfigmomanómetro, fonendoscopio, tórula con alcohol</w:t>
      </w:r>
    </w:p>
    <w:p w14:paraId="5C625CE0" w14:textId="24E12141" w:rsidR="00D411D9" w:rsidRDefault="00C20C72" w:rsidP="00D411D9">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C20C72">
        <w:rPr>
          <w:color w:val="000000"/>
          <w:lang w:val="es-ES"/>
        </w:rPr>
        <w:t xml:space="preserve">Explique al paciente el procedimiento </w:t>
      </w:r>
    </w:p>
    <w:p w14:paraId="6BC56EFC" w14:textId="103FB87B" w:rsidR="00D411D9" w:rsidRPr="00D411D9" w:rsidRDefault="00D411D9" w:rsidP="00D411D9">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Pr>
          <w:color w:val="000000"/>
          <w:lang w:val="es-ES"/>
        </w:rPr>
        <w:t>Desinfecte las olivas y campana del fonendoscopio</w:t>
      </w:r>
    </w:p>
    <w:p w14:paraId="3574254D" w14:textId="77777777" w:rsidR="00C20C72" w:rsidRPr="00C20C7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C20C72">
        <w:rPr>
          <w:color w:val="000000"/>
          <w:lang w:val="es-ES"/>
        </w:rPr>
        <w:t>Solicite que descubra completamente su brazo (no debe quedar la ropa apretada en el brazo)  </w:t>
      </w:r>
    </w:p>
    <w:p w14:paraId="43C7B8CA" w14:textId="451DE1F8" w:rsidR="00C20C72" w:rsidRPr="00D411D9" w:rsidRDefault="00C20C72" w:rsidP="00D411D9">
      <w:pPr>
        <w:pStyle w:val="Normal1"/>
        <w:widowControl w:val="0"/>
        <w:numPr>
          <w:ilvl w:val="0"/>
          <w:numId w:val="25"/>
        </w:numPr>
        <w:pBdr>
          <w:top w:val="nil"/>
          <w:left w:val="nil"/>
          <w:bottom w:val="nil"/>
          <w:right w:val="nil"/>
          <w:between w:val="nil"/>
        </w:pBdr>
        <w:spacing w:before="120" w:line="232" w:lineRule="auto"/>
        <w:ind w:right="157"/>
        <w:rPr>
          <w:color w:val="000000"/>
        </w:rPr>
      </w:pPr>
      <w:r w:rsidRPr="00C20C72">
        <w:rPr>
          <w:color w:val="000000"/>
          <w:lang w:val="es-ES"/>
        </w:rPr>
        <w:t>La persona a quien se le va medir la presión debe sentarse con el brazo a la altura del corazón y  apoyado en una mesa.  </w:t>
      </w:r>
      <w:r w:rsidR="00D411D9" w:rsidRPr="00D411D9">
        <w:rPr>
          <w:rFonts w:ascii="Calibri" w:eastAsia="Calibri" w:hAnsi="Calibri" w:cs="Calibri"/>
          <w:color w:val="000000" w:themeColor="dark1"/>
          <w:sz w:val="43"/>
          <w:szCs w:val="43"/>
          <w:lang w:val="es-ES"/>
        </w:rPr>
        <w:t xml:space="preserve"> </w:t>
      </w:r>
      <w:r w:rsidR="00CF7BF3" w:rsidRPr="00D411D9">
        <w:rPr>
          <w:color w:val="000000"/>
          <w:lang w:val="es-ES"/>
        </w:rPr>
        <w:t>Si no puede usar la arteria braquial puede medir la presión en la arteria radial, adecuando el brazalete.</w:t>
      </w:r>
    </w:p>
    <w:p w14:paraId="6008F19A" w14:textId="2798DC3A" w:rsidR="00C20C72" w:rsidRPr="00C20C7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C20C72">
        <w:rPr>
          <w:color w:val="000000"/>
          <w:lang w:val="es-ES"/>
        </w:rPr>
        <w:t>Coloque el manómetro al nivel de los ojos del examinador y de aurícula del examinado, lo  suficientemente cerca para que le permit</w:t>
      </w:r>
      <w:r w:rsidR="00D411D9">
        <w:rPr>
          <w:color w:val="000000"/>
          <w:lang w:val="es-ES"/>
        </w:rPr>
        <w:t xml:space="preserve">a leer la columna de mercurio. </w:t>
      </w:r>
    </w:p>
    <w:p w14:paraId="52298114" w14:textId="77777777" w:rsidR="00C20C72" w:rsidRPr="00C20C7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C20C72">
        <w:rPr>
          <w:color w:val="000000"/>
          <w:lang w:val="es-ES"/>
        </w:rPr>
        <w:t>Ubique la arteria braquial por palpación en el lado interno del pliegue del codo  </w:t>
      </w:r>
    </w:p>
    <w:p w14:paraId="1D49B7D5" w14:textId="77777777" w:rsidR="00C20C72" w:rsidRPr="0059341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Envuelva el manguito alrededor del brazo, ajustado y firme  </w:t>
      </w:r>
    </w:p>
    <w:p w14:paraId="301E1882" w14:textId="77777777" w:rsidR="00C20C72" w:rsidRPr="0059341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Su borde inferior debe quedar 2 a 3 cm. (2 traveses de dedo) sobre el pliegue del codo  </w:t>
      </w:r>
    </w:p>
    <w:p w14:paraId="0D9EFA90" w14:textId="77777777" w:rsidR="00C20C72" w:rsidRPr="0059341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Ubique la arteria radial por palpación  </w:t>
      </w:r>
    </w:p>
    <w:p w14:paraId="26FF16CB" w14:textId="1C56993C" w:rsidR="00C20C72" w:rsidRPr="00593412"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Insufle el manguito y constate el nivel de presión en que deja de palparse el pulso radial (nivel  máximo de insuf</w:t>
      </w:r>
      <w:r w:rsidR="00E830DF">
        <w:rPr>
          <w:color w:val="000000"/>
          <w:lang w:val="es-ES"/>
        </w:rPr>
        <w:t>lación).</w:t>
      </w:r>
      <w:r w:rsidR="003709CC">
        <w:rPr>
          <w:color w:val="000000"/>
          <w:lang w:val="es-ES"/>
        </w:rPr>
        <w:t xml:space="preserve"> Esto se llama presión palpatoria.</w:t>
      </w:r>
    </w:p>
    <w:p w14:paraId="0F0236FA" w14:textId="77777777" w:rsidR="003709CC"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Desinfle el manguito. Esper</w:t>
      </w:r>
      <w:r w:rsidR="003709CC">
        <w:rPr>
          <w:color w:val="000000"/>
          <w:lang w:val="es-ES"/>
        </w:rPr>
        <w:t>e 30 segundos antes de reinflar</w:t>
      </w:r>
    </w:p>
    <w:p w14:paraId="40D00B89" w14:textId="77777777" w:rsidR="003709CC" w:rsidRDefault="00C20C72" w:rsidP="00593412">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Coloque el fonendoscop</w:t>
      </w:r>
      <w:r w:rsidR="003709CC">
        <w:rPr>
          <w:color w:val="000000"/>
          <w:lang w:val="es-ES"/>
        </w:rPr>
        <w:t>io sobre la arteria braquial</w:t>
      </w:r>
    </w:p>
    <w:p w14:paraId="2BFCE326" w14:textId="77777777"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593412">
        <w:rPr>
          <w:color w:val="000000"/>
          <w:lang w:val="es-ES"/>
        </w:rPr>
        <w:t xml:space="preserve">Aplicar el fonendoscopio con una presión suave, asegurando que contacte la piel en todo </w:t>
      </w:r>
      <w:r w:rsidR="003709CC">
        <w:rPr>
          <w:color w:val="000000"/>
          <w:lang w:val="es-ES"/>
        </w:rPr>
        <w:t xml:space="preserve">momento (no debe quedar bajo el manguito). </w:t>
      </w:r>
      <w:r w:rsidRPr="003709CC">
        <w:rPr>
          <w:color w:val="000000"/>
          <w:lang w:val="es-ES"/>
        </w:rPr>
        <w:t>Una presión excesiva pu</w:t>
      </w:r>
      <w:r w:rsidR="003709CC">
        <w:rPr>
          <w:color w:val="000000"/>
          <w:lang w:val="es-ES"/>
        </w:rPr>
        <w:t>ede distorsionar los sonidos </w:t>
      </w:r>
    </w:p>
    <w:p w14:paraId="2722B63D" w14:textId="5A31AB64"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3709CC">
        <w:rPr>
          <w:color w:val="000000"/>
          <w:lang w:val="es-ES"/>
        </w:rPr>
        <w:t xml:space="preserve">Infle el manguito en forma rápida y continua, hasta </w:t>
      </w:r>
      <w:r w:rsidR="00E830DF">
        <w:rPr>
          <w:color w:val="000000"/>
          <w:lang w:val="es-ES"/>
        </w:rPr>
        <w:t xml:space="preserve">30 mmHg más que </w:t>
      </w:r>
      <w:r w:rsidR="003709CC">
        <w:rPr>
          <w:color w:val="000000"/>
          <w:lang w:val="es-ES"/>
        </w:rPr>
        <w:t>la presión palpatoria</w:t>
      </w:r>
    </w:p>
    <w:p w14:paraId="59A47121" w14:textId="77777777"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3709CC">
        <w:rPr>
          <w:color w:val="000000"/>
          <w:lang w:val="es-ES"/>
        </w:rPr>
        <w:t>Libere la cámara a una velocidad aproxima</w:t>
      </w:r>
      <w:r w:rsidR="003709CC">
        <w:rPr>
          <w:color w:val="000000"/>
          <w:lang w:val="es-ES"/>
        </w:rPr>
        <w:t>da de 2 a 4 mmHg por segundo </w:t>
      </w:r>
    </w:p>
    <w:p w14:paraId="410D5D32" w14:textId="77777777"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3709CC">
        <w:rPr>
          <w:color w:val="000000"/>
          <w:lang w:val="es-ES"/>
        </w:rPr>
        <w:lastRenderedPageBreak/>
        <w:t xml:space="preserve">El nivel de presión arterial sistólica se determina al escuchar los dos primeros latidos consecutivos (fase 1 de korotkoff) que se producen cuando la sangre comienza a fluir por la </w:t>
      </w:r>
      <w:r w:rsidR="003709CC">
        <w:rPr>
          <w:color w:val="000000"/>
          <w:lang w:val="es-ES"/>
        </w:rPr>
        <w:t>a</w:t>
      </w:r>
      <w:r w:rsidRPr="003709CC">
        <w:rPr>
          <w:color w:val="000000"/>
          <w:lang w:val="es-ES"/>
        </w:rPr>
        <w:t>rteria braquial, al soltar la válvula de la pera de insufl</w:t>
      </w:r>
      <w:r w:rsidR="003709CC">
        <w:rPr>
          <w:color w:val="000000"/>
          <w:lang w:val="es-ES"/>
        </w:rPr>
        <w:t>ación desde el nivel máximo.</w:t>
      </w:r>
    </w:p>
    <w:p w14:paraId="602CAA06" w14:textId="77777777"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3709CC">
        <w:rPr>
          <w:color w:val="000000"/>
          <w:lang w:val="es-ES"/>
        </w:rPr>
        <w:t xml:space="preserve">A medida que la presión del manguito va disminuyendo, las características del ruido van </w:t>
      </w:r>
      <w:r w:rsidR="003709CC">
        <w:rPr>
          <w:color w:val="000000"/>
          <w:lang w:val="es-ES"/>
        </w:rPr>
        <w:t>cambiando.</w:t>
      </w:r>
    </w:p>
    <w:p w14:paraId="63A12184" w14:textId="77777777" w:rsidR="003709CC" w:rsidRDefault="00C20C72" w:rsidP="003709CC">
      <w:pPr>
        <w:pStyle w:val="Normal1"/>
        <w:widowControl w:val="0"/>
        <w:numPr>
          <w:ilvl w:val="0"/>
          <w:numId w:val="25"/>
        </w:numPr>
        <w:pBdr>
          <w:top w:val="nil"/>
          <w:left w:val="nil"/>
          <w:bottom w:val="nil"/>
          <w:right w:val="nil"/>
          <w:between w:val="nil"/>
        </w:pBdr>
        <w:spacing w:before="120" w:line="232" w:lineRule="auto"/>
        <w:ind w:right="157"/>
        <w:rPr>
          <w:color w:val="000000"/>
          <w:lang w:val="es-ES"/>
        </w:rPr>
      </w:pPr>
      <w:r w:rsidRPr="003709CC">
        <w:rPr>
          <w:color w:val="000000"/>
          <w:lang w:val="es-ES"/>
        </w:rPr>
        <w:t xml:space="preserve">Los ruidos desaparecen cuando la presión ejercida por el mango es menor a la presión dentro de la arteria (presión diastolica) y se identifica por la cesación de ruidos (fase 5 de korotkoff), en niños y embarazadas por el ensordecimiento del ruido (fase 4 de korotkoff) </w:t>
      </w:r>
    </w:p>
    <w:p w14:paraId="6C6C8B91" w14:textId="77777777" w:rsidR="00CF7BF3" w:rsidRPr="00DC7123" w:rsidRDefault="00CF7BF3" w:rsidP="00DC7123">
      <w:pPr>
        <w:pStyle w:val="Normal1"/>
        <w:widowControl w:val="0"/>
        <w:numPr>
          <w:ilvl w:val="0"/>
          <w:numId w:val="25"/>
        </w:numPr>
        <w:pBdr>
          <w:top w:val="nil"/>
          <w:left w:val="nil"/>
          <w:bottom w:val="nil"/>
          <w:right w:val="nil"/>
          <w:between w:val="nil"/>
        </w:pBdr>
        <w:spacing w:before="120" w:line="232" w:lineRule="auto"/>
        <w:ind w:right="157"/>
        <w:rPr>
          <w:color w:val="000000"/>
        </w:rPr>
      </w:pPr>
      <w:r w:rsidRPr="00DC7123">
        <w:rPr>
          <w:color w:val="000000"/>
          <w:lang w:val="es-ES"/>
        </w:rPr>
        <w:t>Retire el fonendoscopio del brazo, saque el mango, expulse el aire, enróllelo y guárdelo. Cierre la llave de paso del mercurio del esfigmomanómetro.</w:t>
      </w:r>
    </w:p>
    <w:p w14:paraId="1B3318EA" w14:textId="77777777" w:rsidR="00CF7BF3" w:rsidRPr="00DC7123" w:rsidRDefault="00CF7BF3" w:rsidP="00DC7123">
      <w:pPr>
        <w:pStyle w:val="Normal1"/>
        <w:widowControl w:val="0"/>
        <w:numPr>
          <w:ilvl w:val="0"/>
          <w:numId w:val="25"/>
        </w:numPr>
        <w:pBdr>
          <w:top w:val="nil"/>
          <w:left w:val="nil"/>
          <w:bottom w:val="nil"/>
          <w:right w:val="nil"/>
          <w:between w:val="nil"/>
        </w:pBdr>
        <w:spacing w:before="120" w:line="232" w:lineRule="auto"/>
        <w:ind w:right="157"/>
        <w:rPr>
          <w:color w:val="000000"/>
        </w:rPr>
      </w:pPr>
      <w:r w:rsidRPr="00DC7123">
        <w:rPr>
          <w:color w:val="000000"/>
          <w:lang w:val="es-ES"/>
        </w:rPr>
        <w:t>Deje cómodo al paciente e infórmele en términos sencillos su nivel de presión arterial.</w:t>
      </w:r>
    </w:p>
    <w:p w14:paraId="52D7FC88" w14:textId="3B01A983" w:rsidR="00DC7123" w:rsidRPr="00DC7123" w:rsidRDefault="00DC7123" w:rsidP="00DC7123">
      <w:pPr>
        <w:pStyle w:val="Normal1"/>
        <w:widowControl w:val="0"/>
        <w:numPr>
          <w:ilvl w:val="0"/>
          <w:numId w:val="25"/>
        </w:numPr>
        <w:pBdr>
          <w:top w:val="nil"/>
          <w:left w:val="nil"/>
          <w:bottom w:val="nil"/>
          <w:right w:val="nil"/>
          <w:between w:val="nil"/>
        </w:pBdr>
        <w:spacing w:before="120" w:line="232" w:lineRule="auto"/>
        <w:ind w:right="157"/>
        <w:rPr>
          <w:color w:val="000000"/>
        </w:rPr>
      </w:pPr>
      <w:r>
        <w:rPr>
          <w:color w:val="000000"/>
          <w:lang w:val="es-ES"/>
        </w:rPr>
        <w:t>Lávese las manos</w:t>
      </w:r>
    </w:p>
    <w:p w14:paraId="124F7764" w14:textId="77777777" w:rsidR="00CF7BF3" w:rsidRPr="00DC7123" w:rsidRDefault="00CF7BF3" w:rsidP="00DC7123">
      <w:pPr>
        <w:pStyle w:val="Normal1"/>
        <w:widowControl w:val="0"/>
        <w:numPr>
          <w:ilvl w:val="0"/>
          <w:numId w:val="25"/>
        </w:numPr>
        <w:pBdr>
          <w:top w:val="nil"/>
          <w:left w:val="nil"/>
          <w:bottom w:val="nil"/>
          <w:right w:val="nil"/>
          <w:between w:val="nil"/>
        </w:pBdr>
        <w:spacing w:before="120" w:line="232" w:lineRule="auto"/>
        <w:ind w:right="157"/>
        <w:rPr>
          <w:color w:val="000000"/>
        </w:rPr>
      </w:pPr>
      <w:r w:rsidRPr="00DC7123">
        <w:rPr>
          <w:color w:val="000000"/>
          <w:lang w:val="es-ES"/>
        </w:rPr>
        <w:t>Registre con un lápiz azul en un formulario de enfermería, hora y valores de la presión arterial y el brazo donde se controló. Compárelo con mediciones anteriores.</w:t>
      </w:r>
    </w:p>
    <w:p w14:paraId="1FE4937B" w14:textId="02780EAF" w:rsidR="003709CC" w:rsidRPr="00DC7123" w:rsidRDefault="00CF7BF3" w:rsidP="00DC7123">
      <w:pPr>
        <w:pStyle w:val="Normal1"/>
        <w:widowControl w:val="0"/>
        <w:numPr>
          <w:ilvl w:val="0"/>
          <w:numId w:val="25"/>
        </w:numPr>
        <w:pBdr>
          <w:top w:val="nil"/>
          <w:left w:val="nil"/>
          <w:bottom w:val="nil"/>
          <w:right w:val="nil"/>
          <w:between w:val="nil"/>
        </w:pBdr>
        <w:spacing w:before="120" w:line="232" w:lineRule="auto"/>
        <w:ind w:right="157"/>
        <w:rPr>
          <w:color w:val="000000"/>
        </w:rPr>
      </w:pPr>
      <w:r w:rsidRPr="00DC7123">
        <w:rPr>
          <w:color w:val="000000"/>
          <w:lang w:val="es-ES"/>
        </w:rPr>
        <w:t>Valore el resultado.</w:t>
      </w:r>
      <w:r w:rsidR="003709CC" w:rsidRPr="00DC7123">
        <w:rPr>
          <w:color w:val="000000"/>
          <w:lang w:val="es-ES"/>
        </w:rPr>
        <w:t>.</w:t>
      </w:r>
    </w:p>
    <w:p w14:paraId="22FC01F6"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38E3F723" w14:textId="7173C930" w:rsidR="00232E08" w:rsidRDefault="00FB3A67" w:rsidP="002F00A2">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drawing>
          <wp:inline distT="0" distB="0" distL="0" distR="0" wp14:anchorId="651A86C5" wp14:editId="3913E1EB">
            <wp:extent cx="3198495" cy="1920014"/>
            <wp:effectExtent l="0" t="0" r="1905" b="10795"/>
            <wp:docPr id="195" name="Imagen 195" descr="Macintosh HD:Users:Ale:Downloads:El-control-de-la-presion-arterial-mejora-la-salud-del-cerebro-10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acintosh HD:Users:Ale:Downloads:El-control-de-la-presion-arterial-mejora-la-salud-del-cerebro-1000x60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98769" cy="1920178"/>
                    </a:xfrm>
                    <a:prstGeom prst="rect">
                      <a:avLst/>
                    </a:prstGeom>
                    <a:noFill/>
                    <a:ln>
                      <a:noFill/>
                    </a:ln>
                  </pic:spPr>
                </pic:pic>
              </a:graphicData>
            </a:graphic>
          </wp:inline>
        </w:drawing>
      </w:r>
    </w:p>
    <w:p w14:paraId="2DBA67A9" w14:textId="77777777" w:rsidR="00300999" w:rsidRDefault="00300999" w:rsidP="00500E7C">
      <w:pPr>
        <w:pStyle w:val="Normal1"/>
        <w:widowControl w:val="0"/>
        <w:pBdr>
          <w:top w:val="nil"/>
          <w:left w:val="nil"/>
          <w:bottom w:val="nil"/>
          <w:right w:val="nil"/>
          <w:between w:val="nil"/>
        </w:pBdr>
        <w:spacing w:before="120" w:line="232" w:lineRule="auto"/>
        <w:ind w:right="157"/>
        <w:rPr>
          <w:color w:val="000000"/>
          <w:lang w:val="es-ES"/>
        </w:rPr>
      </w:pPr>
    </w:p>
    <w:p w14:paraId="2F2BAE1B" w14:textId="7FC2C22C" w:rsidR="00FB3A67" w:rsidRPr="00C20C72" w:rsidRDefault="00FB3A67" w:rsidP="00FB3A67">
      <w:pPr>
        <w:pStyle w:val="Normal1"/>
        <w:widowControl w:val="0"/>
        <w:numPr>
          <w:ilvl w:val="0"/>
          <w:numId w:val="21"/>
        </w:numPr>
        <w:pBdr>
          <w:top w:val="nil"/>
          <w:left w:val="nil"/>
          <w:bottom w:val="nil"/>
          <w:right w:val="nil"/>
          <w:between w:val="nil"/>
        </w:pBdr>
        <w:spacing w:before="120" w:line="232" w:lineRule="auto"/>
        <w:ind w:right="157"/>
        <w:rPr>
          <w:color w:val="000000"/>
          <w:lang w:val="es-ES"/>
        </w:rPr>
      </w:pPr>
      <w:r>
        <w:rPr>
          <w:color w:val="000000"/>
          <w:lang w:val="es-ES"/>
        </w:rPr>
        <w:t>CONTROL DE OXIMETRÍA DE PULSO</w:t>
      </w:r>
    </w:p>
    <w:p w14:paraId="39C3198D" w14:textId="77777777" w:rsidR="00FB3A67" w:rsidRDefault="00FB3A67" w:rsidP="00FB3A67">
      <w:pPr>
        <w:pStyle w:val="Normal1"/>
        <w:widowControl w:val="0"/>
        <w:pBdr>
          <w:top w:val="nil"/>
          <w:left w:val="nil"/>
          <w:bottom w:val="nil"/>
          <w:right w:val="nil"/>
          <w:between w:val="nil"/>
        </w:pBdr>
        <w:spacing w:before="120" w:line="232" w:lineRule="auto"/>
        <w:ind w:left="1080" w:right="157"/>
        <w:rPr>
          <w:color w:val="000000"/>
          <w:lang w:val="es-ES"/>
        </w:rPr>
      </w:pPr>
      <w:r w:rsidRPr="00C20C72">
        <w:rPr>
          <w:color w:val="000000"/>
          <w:lang w:val="es-ES"/>
        </w:rPr>
        <w:t xml:space="preserve">DESCRIPCIÓN DEL PROCEDIMIENTO </w:t>
      </w:r>
    </w:p>
    <w:p w14:paraId="5DA60DE9"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67E561F8"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Lavarse las manos.</w:t>
      </w:r>
    </w:p>
    <w:p w14:paraId="65EC65A5"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rPr>
      </w:pPr>
      <w:r w:rsidRPr="00FB3A67">
        <w:rPr>
          <w:color w:val="000000"/>
          <w:lang w:val="es-ES"/>
        </w:rPr>
        <w:t>Reunir el material.</w:t>
      </w:r>
    </w:p>
    <w:p w14:paraId="39046321"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Eliminar pinturas de uñas en el caso de utilizar sensores de dedal.</w:t>
      </w:r>
    </w:p>
    <w:p w14:paraId="785BA9F3"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Se explicará al paciente en que consiste la medición, insistiendo en la necesidad de mover el mínimo el dedo y no desplazar el sensor.</w:t>
      </w:r>
    </w:p>
    <w:p w14:paraId="6F93BB9F"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Realizar la medición lejos de una fuente de luz importante, focos, etc.</w:t>
      </w:r>
    </w:p>
    <w:p w14:paraId="1191B5C8"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En caso de realizar mediciones continuas durante mucho tiempo cambiar, al menos cada 8 horas, de localización, para evitar lesiones de la piel.</w:t>
      </w:r>
    </w:p>
    <w:p w14:paraId="1DF7663E"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Los sensores de clip no deben comprimir en exceso, ya que podría alterar la medición.</w:t>
      </w:r>
    </w:p>
    <w:p w14:paraId="371A0EEC"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Obtenida la medición.</w:t>
      </w:r>
    </w:p>
    <w:p w14:paraId="67AEC199" w14:textId="18BF73EC" w:rsidR="008F1AFB" w:rsidRPr="008F1AFB" w:rsidRDefault="00CF7BF3" w:rsidP="008F1AFB">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Deje al paciente cómodo y seguro.</w:t>
      </w:r>
    </w:p>
    <w:p w14:paraId="14DE1A9D" w14:textId="503D6392" w:rsidR="00CF7BF3" w:rsidRPr="00FB3A67" w:rsidRDefault="00FB3A67"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Pr>
          <w:color w:val="000000"/>
          <w:lang w:val="es-ES"/>
        </w:rPr>
        <w:t xml:space="preserve"> L</w:t>
      </w:r>
      <w:r w:rsidR="00CF7BF3" w:rsidRPr="00FB3A67">
        <w:rPr>
          <w:color w:val="000000"/>
          <w:lang w:val="es-ES"/>
        </w:rPr>
        <w:t>ávese las manos.</w:t>
      </w:r>
    </w:p>
    <w:p w14:paraId="27AFAF83" w14:textId="77777777" w:rsidR="00CF7BF3" w:rsidRPr="00FB3A67" w:rsidRDefault="00CF7BF3" w:rsidP="00FB3A67">
      <w:pPr>
        <w:pStyle w:val="Normal1"/>
        <w:widowControl w:val="0"/>
        <w:numPr>
          <w:ilvl w:val="0"/>
          <w:numId w:val="30"/>
        </w:numPr>
        <w:pBdr>
          <w:top w:val="nil"/>
          <w:left w:val="nil"/>
          <w:bottom w:val="nil"/>
          <w:right w:val="nil"/>
          <w:between w:val="nil"/>
        </w:pBdr>
        <w:spacing w:before="120" w:line="232" w:lineRule="auto"/>
        <w:ind w:right="157"/>
        <w:rPr>
          <w:color w:val="000000"/>
          <w:lang w:val="es-ES"/>
        </w:rPr>
      </w:pPr>
      <w:r w:rsidRPr="00FB3A67">
        <w:rPr>
          <w:color w:val="000000"/>
          <w:lang w:val="es-ES"/>
        </w:rPr>
        <w:t>Registre el procedimiento y los datos.</w:t>
      </w:r>
    </w:p>
    <w:p w14:paraId="467079F6" w14:textId="77777777" w:rsidR="00232E08" w:rsidRDefault="00232E08" w:rsidP="002F00A2">
      <w:pPr>
        <w:pStyle w:val="Normal1"/>
        <w:widowControl w:val="0"/>
        <w:pBdr>
          <w:top w:val="nil"/>
          <w:left w:val="nil"/>
          <w:bottom w:val="nil"/>
          <w:right w:val="nil"/>
          <w:between w:val="nil"/>
        </w:pBdr>
        <w:spacing w:before="120" w:line="232" w:lineRule="auto"/>
        <w:ind w:left="720" w:right="157"/>
        <w:rPr>
          <w:color w:val="000000"/>
          <w:lang w:val="es-ES"/>
        </w:rPr>
      </w:pPr>
    </w:p>
    <w:p w14:paraId="7899A741" w14:textId="52439D9F" w:rsidR="00825503" w:rsidRPr="002F00A2" w:rsidRDefault="00FB3A67" w:rsidP="00500E7C">
      <w:pPr>
        <w:pStyle w:val="Normal1"/>
        <w:widowControl w:val="0"/>
        <w:pBdr>
          <w:top w:val="nil"/>
          <w:left w:val="nil"/>
          <w:bottom w:val="nil"/>
          <w:right w:val="nil"/>
          <w:between w:val="nil"/>
        </w:pBdr>
        <w:spacing w:before="120" w:line="232" w:lineRule="auto"/>
        <w:ind w:left="720" w:right="157"/>
        <w:rPr>
          <w:color w:val="000000"/>
          <w:lang w:val="es-ES"/>
        </w:rPr>
      </w:pPr>
      <w:r>
        <w:rPr>
          <w:noProof/>
          <w:color w:val="000000"/>
          <w:lang w:val="es-CL" w:eastAsia="es-CL"/>
        </w:rPr>
        <w:lastRenderedPageBreak/>
        <w:drawing>
          <wp:inline distT="0" distB="0" distL="0" distR="0" wp14:anchorId="216A3DB9" wp14:editId="41E2234B">
            <wp:extent cx="2741295" cy="1819584"/>
            <wp:effectExtent l="0" t="0" r="1905" b="9525"/>
            <wp:docPr id="196" name="Imagen 196" descr="Macintosh HD:Users:Ale:Downloads:image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Macintosh HD:Users:Ale:Downloads:images-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1295" cy="1819584"/>
                    </a:xfrm>
                    <a:prstGeom prst="rect">
                      <a:avLst/>
                    </a:prstGeom>
                    <a:noFill/>
                    <a:ln>
                      <a:noFill/>
                    </a:ln>
                  </pic:spPr>
                </pic:pic>
              </a:graphicData>
            </a:graphic>
          </wp:inline>
        </w:drawing>
      </w:r>
    </w:p>
    <w:p w14:paraId="2FB93715" w14:textId="4A9DCB31" w:rsidR="003246B6" w:rsidRPr="00CF7BF3" w:rsidRDefault="003246B6" w:rsidP="00CF7BF3">
      <w:pPr>
        <w:pStyle w:val="Normal1"/>
        <w:widowControl w:val="0"/>
        <w:pBdr>
          <w:top w:val="nil"/>
          <w:left w:val="nil"/>
          <w:bottom w:val="nil"/>
          <w:right w:val="nil"/>
          <w:between w:val="nil"/>
        </w:pBdr>
        <w:spacing w:line="240" w:lineRule="auto"/>
        <w:ind w:left="146"/>
        <w:rPr>
          <w:color w:val="000000"/>
          <w:sz w:val="24"/>
          <w:szCs w:val="24"/>
        </w:rPr>
      </w:pPr>
    </w:p>
    <w:tbl>
      <w:tblPr>
        <w:tblStyle w:val="Tablaconcuadrcula"/>
        <w:tblW w:w="0" w:type="auto"/>
        <w:tblLook w:val="04A0" w:firstRow="1" w:lastRow="0" w:firstColumn="1" w:lastColumn="0" w:noHBand="0" w:noVBand="1"/>
      </w:tblPr>
      <w:tblGrid>
        <w:gridCol w:w="2476"/>
        <w:gridCol w:w="2208"/>
        <w:gridCol w:w="2211"/>
        <w:gridCol w:w="2159"/>
      </w:tblGrid>
      <w:tr w:rsidR="003246B6" w:rsidRPr="000C2905" w14:paraId="25342F0C" w14:textId="77777777" w:rsidTr="003246B6">
        <w:tc>
          <w:tcPr>
            <w:tcW w:w="2476" w:type="dxa"/>
          </w:tcPr>
          <w:p w14:paraId="6F82E8C8"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Nombre del Taller</w:t>
            </w:r>
          </w:p>
        </w:tc>
        <w:tc>
          <w:tcPr>
            <w:tcW w:w="6578" w:type="dxa"/>
            <w:gridSpan w:val="3"/>
          </w:tcPr>
          <w:p w14:paraId="0C293DCA" w14:textId="01F67A99" w:rsidR="003246B6" w:rsidRPr="00186D8D" w:rsidRDefault="00CF7BF3" w:rsidP="003246B6">
            <w:pPr>
              <w:pStyle w:val="Sinespaciado"/>
              <w:jc w:val="both"/>
              <w:rPr>
                <w:rFonts w:ascii="Arial" w:hAnsi="Arial" w:cs="Arial"/>
                <w:lang w:val="es-MX"/>
              </w:rPr>
            </w:pPr>
            <w:r>
              <w:rPr>
                <w:rFonts w:ascii="Arial" w:hAnsi="Arial" w:cs="Arial"/>
              </w:rPr>
              <w:t>Control de signos vitales</w:t>
            </w:r>
          </w:p>
        </w:tc>
      </w:tr>
      <w:tr w:rsidR="003246B6" w:rsidRPr="000C2905" w14:paraId="51978840" w14:textId="77777777" w:rsidTr="003246B6">
        <w:tc>
          <w:tcPr>
            <w:tcW w:w="2476" w:type="dxa"/>
          </w:tcPr>
          <w:p w14:paraId="5DFDAFD5"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Requisitos para Taller</w:t>
            </w:r>
          </w:p>
        </w:tc>
        <w:tc>
          <w:tcPr>
            <w:tcW w:w="6578" w:type="dxa"/>
            <w:gridSpan w:val="3"/>
          </w:tcPr>
          <w:p w14:paraId="684F5B5D" w14:textId="77777777" w:rsidR="003246B6" w:rsidRPr="000C2905" w:rsidRDefault="003246B6" w:rsidP="003246B6">
            <w:pPr>
              <w:pStyle w:val="Normal1"/>
              <w:widowControl w:val="0"/>
              <w:pBdr>
                <w:top w:val="nil"/>
                <w:left w:val="nil"/>
                <w:bottom w:val="nil"/>
                <w:right w:val="nil"/>
                <w:between w:val="nil"/>
              </w:pBdr>
              <w:spacing w:before="12"/>
              <w:ind w:left="16"/>
              <w:rPr>
                <w:rFonts w:ascii="Arial" w:hAnsi="Arial" w:cs="Arial"/>
                <w:color w:val="000000"/>
              </w:rPr>
            </w:pPr>
            <w:r w:rsidRPr="000C2905">
              <w:rPr>
                <w:rFonts w:ascii="Arial" w:hAnsi="Arial" w:cs="Arial"/>
                <w:color w:val="000000"/>
              </w:rPr>
              <w:t xml:space="preserve">Lectura de guía del taller </w:t>
            </w:r>
          </w:p>
          <w:p w14:paraId="4770E895" w14:textId="1F515B02" w:rsidR="003246B6" w:rsidRPr="000C2905" w:rsidRDefault="00CF7BF3" w:rsidP="003246B6">
            <w:pPr>
              <w:pStyle w:val="Sinespaciado"/>
              <w:jc w:val="both"/>
              <w:rPr>
                <w:rFonts w:ascii="Arial" w:hAnsi="Arial" w:cs="Arial"/>
                <w:lang w:val="es-MX"/>
              </w:rPr>
            </w:pPr>
            <w:r>
              <w:rPr>
                <w:rFonts w:ascii="Arial" w:hAnsi="Arial" w:cs="Arial"/>
                <w:lang w:val="es-MX"/>
              </w:rPr>
              <w:t>Clases teóricas ppt -2.1</w:t>
            </w:r>
          </w:p>
        </w:tc>
      </w:tr>
      <w:tr w:rsidR="003246B6" w:rsidRPr="000C2905" w14:paraId="4270BAEB" w14:textId="77777777" w:rsidTr="003246B6">
        <w:tc>
          <w:tcPr>
            <w:tcW w:w="2476" w:type="dxa"/>
          </w:tcPr>
          <w:p w14:paraId="3D52DD36"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Tiempo</w:t>
            </w:r>
          </w:p>
        </w:tc>
        <w:tc>
          <w:tcPr>
            <w:tcW w:w="6578" w:type="dxa"/>
            <w:gridSpan w:val="3"/>
          </w:tcPr>
          <w:p w14:paraId="2EFD31EA" w14:textId="6C9314D1" w:rsidR="003246B6" w:rsidRPr="000C2905" w:rsidRDefault="00CF7BF3" w:rsidP="003246B6">
            <w:pPr>
              <w:pStyle w:val="Sinespaciado"/>
              <w:jc w:val="both"/>
              <w:rPr>
                <w:rFonts w:ascii="Arial" w:hAnsi="Arial" w:cs="Arial"/>
                <w:lang w:val="es-MX"/>
              </w:rPr>
            </w:pPr>
            <w:r>
              <w:rPr>
                <w:rFonts w:ascii="Arial" w:hAnsi="Arial" w:cs="Arial"/>
              </w:rPr>
              <w:t>4</w:t>
            </w:r>
            <w:r w:rsidR="003246B6" w:rsidRPr="000C2905">
              <w:rPr>
                <w:rFonts w:ascii="Arial" w:hAnsi="Arial" w:cs="Arial"/>
              </w:rPr>
              <w:t xml:space="preserve"> módulos</w:t>
            </w:r>
          </w:p>
        </w:tc>
      </w:tr>
      <w:tr w:rsidR="003246B6" w:rsidRPr="000C2905" w14:paraId="6D16334D" w14:textId="77777777" w:rsidTr="003246B6">
        <w:tc>
          <w:tcPr>
            <w:tcW w:w="2476" w:type="dxa"/>
          </w:tcPr>
          <w:p w14:paraId="79BFAC33"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 xml:space="preserve">N° estudiantes </w:t>
            </w:r>
          </w:p>
        </w:tc>
        <w:tc>
          <w:tcPr>
            <w:tcW w:w="6578" w:type="dxa"/>
            <w:gridSpan w:val="3"/>
          </w:tcPr>
          <w:p w14:paraId="493E10C5" w14:textId="77777777" w:rsidR="003246B6" w:rsidRPr="000C2905" w:rsidRDefault="003246B6" w:rsidP="003246B6">
            <w:pPr>
              <w:pStyle w:val="Sinespaciado"/>
              <w:jc w:val="both"/>
              <w:rPr>
                <w:rFonts w:ascii="Arial" w:hAnsi="Arial" w:cs="Arial"/>
                <w:lang w:val="es-MX"/>
              </w:rPr>
            </w:pPr>
            <w:r w:rsidRPr="000C2905">
              <w:rPr>
                <w:rFonts w:ascii="Arial" w:hAnsi="Arial" w:cs="Arial"/>
              </w:rPr>
              <w:t>Máximo 10 alumnos</w:t>
            </w:r>
          </w:p>
        </w:tc>
      </w:tr>
      <w:tr w:rsidR="00850FA3" w:rsidRPr="000C2905" w14:paraId="01C46FE8" w14:textId="77777777" w:rsidTr="003246B6">
        <w:tc>
          <w:tcPr>
            <w:tcW w:w="2476" w:type="dxa"/>
            <w:vMerge w:val="restart"/>
            <w:vAlign w:val="center"/>
          </w:tcPr>
          <w:p w14:paraId="07BAF3BB"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Aprendizajes del Taller</w:t>
            </w:r>
          </w:p>
        </w:tc>
        <w:tc>
          <w:tcPr>
            <w:tcW w:w="2208" w:type="dxa"/>
          </w:tcPr>
          <w:p w14:paraId="2A250FFF"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Procedimentales</w:t>
            </w:r>
          </w:p>
        </w:tc>
        <w:tc>
          <w:tcPr>
            <w:tcW w:w="2211" w:type="dxa"/>
          </w:tcPr>
          <w:p w14:paraId="6AE372EA"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Actitudinales</w:t>
            </w:r>
          </w:p>
        </w:tc>
        <w:tc>
          <w:tcPr>
            <w:tcW w:w="2159" w:type="dxa"/>
          </w:tcPr>
          <w:p w14:paraId="32BC6D93"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 xml:space="preserve">Conceptuales </w:t>
            </w:r>
          </w:p>
        </w:tc>
      </w:tr>
      <w:tr w:rsidR="00850FA3" w:rsidRPr="000C2905" w14:paraId="557B93BF" w14:textId="77777777" w:rsidTr="003246B6">
        <w:tc>
          <w:tcPr>
            <w:tcW w:w="2476" w:type="dxa"/>
            <w:vMerge/>
            <w:vAlign w:val="center"/>
          </w:tcPr>
          <w:p w14:paraId="6805C00A" w14:textId="77777777" w:rsidR="003246B6" w:rsidRPr="000C2905" w:rsidRDefault="003246B6" w:rsidP="003246B6">
            <w:pPr>
              <w:pStyle w:val="Sinespaciado"/>
              <w:jc w:val="both"/>
              <w:rPr>
                <w:rFonts w:ascii="Arial" w:hAnsi="Arial" w:cs="Arial"/>
                <w:lang w:val="es-MX"/>
              </w:rPr>
            </w:pPr>
          </w:p>
        </w:tc>
        <w:tc>
          <w:tcPr>
            <w:tcW w:w="2208" w:type="dxa"/>
          </w:tcPr>
          <w:p w14:paraId="3FA538A5" w14:textId="3FF7FF79" w:rsidR="003246B6" w:rsidRPr="000C2905" w:rsidRDefault="00801752" w:rsidP="003246B6">
            <w:pPr>
              <w:jc w:val="both"/>
              <w:rPr>
                <w:rFonts w:ascii="Arial" w:hAnsi="Arial" w:cs="Arial"/>
              </w:rPr>
            </w:pPr>
            <w:r w:rsidRPr="00801752">
              <w:rPr>
                <w:rFonts w:ascii="Arial" w:hAnsi="Arial" w:cs="Arial"/>
                <w:color w:val="000000"/>
              </w:rPr>
              <w:t>Ejecuta las técnicas básicas de enfermería en todas las etapas del ciclo vital, de acuerdo a normas institucionales vigentes</w:t>
            </w:r>
            <w:r>
              <w:rPr>
                <w:color w:val="000000"/>
              </w:rPr>
              <w:t>.</w:t>
            </w:r>
          </w:p>
        </w:tc>
        <w:tc>
          <w:tcPr>
            <w:tcW w:w="2211" w:type="dxa"/>
          </w:tcPr>
          <w:p w14:paraId="407AE9D5" w14:textId="7D9581DF" w:rsidR="003246B6" w:rsidRPr="00801752" w:rsidRDefault="00801752" w:rsidP="00801752">
            <w:pPr>
              <w:jc w:val="both"/>
              <w:rPr>
                <w:rFonts w:ascii="Arial" w:hAnsi="Arial" w:cs="Arial"/>
                <w:color w:val="000000"/>
              </w:rPr>
            </w:pPr>
            <w:r w:rsidRPr="00801752">
              <w:rPr>
                <w:rFonts w:ascii="Arial" w:hAnsi="Arial" w:cs="Arial"/>
                <w:color w:val="000000"/>
              </w:rPr>
              <w:t>Reconoce las técnicas básicas de enfermería, utilizadas en todas las etapas del ciclo vital.</w:t>
            </w:r>
          </w:p>
        </w:tc>
        <w:tc>
          <w:tcPr>
            <w:tcW w:w="2159" w:type="dxa"/>
          </w:tcPr>
          <w:p w14:paraId="46696CB1" w14:textId="59856679" w:rsidR="003246B6" w:rsidRPr="00801752" w:rsidRDefault="00801752" w:rsidP="00801752">
            <w:pPr>
              <w:jc w:val="both"/>
              <w:rPr>
                <w:rFonts w:ascii="Arial" w:hAnsi="Arial" w:cs="Arial"/>
                <w:color w:val="000000"/>
              </w:rPr>
            </w:pPr>
            <w:r w:rsidRPr="00801752">
              <w:rPr>
                <w:rFonts w:ascii="Arial" w:hAnsi="Arial" w:cs="Arial"/>
                <w:color w:val="000000"/>
              </w:rPr>
              <w:t>Reconoce las técnicas básicas de enfermería, utilizadas en todas las etapas del ciclo vital.</w:t>
            </w:r>
          </w:p>
        </w:tc>
      </w:tr>
      <w:tr w:rsidR="003246B6" w:rsidRPr="000C2905" w14:paraId="03DC5199" w14:textId="77777777" w:rsidTr="003246B6">
        <w:tc>
          <w:tcPr>
            <w:tcW w:w="4684" w:type="dxa"/>
            <w:gridSpan w:val="2"/>
          </w:tcPr>
          <w:p w14:paraId="00DFF13D"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 xml:space="preserve">Escenario: </w:t>
            </w:r>
            <w:r>
              <w:rPr>
                <w:rFonts w:ascii="Arial" w:hAnsi="Arial" w:cs="Arial"/>
                <w:lang w:val="es-MX"/>
              </w:rPr>
              <w:t>El taller se realiza en el centro de simulación clínica.</w:t>
            </w:r>
          </w:p>
        </w:tc>
        <w:tc>
          <w:tcPr>
            <w:tcW w:w="4370" w:type="dxa"/>
            <w:gridSpan w:val="2"/>
          </w:tcPr>
          <w:p w14:paraId="2A366563"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Actividad</w:t>
            </w:r>
          </w:p>
        </w:tc>
      </w:tr>
      <w:tr w:rsidR="007344C6" w:rsidRPr="000C2905" w14:paraId="7A6C2EA4" w14:textId="77777777" w:rsidTr="003246B6">
        <w:tc>
          <w:tcPr>
            <w:tcW w:w="4684" w:type="dxa"/>
            <w:gridSpan w:val="2"/>
          </w:tcPr>
          <w:p w14:paraId="36331643" w14:textId="41314271" w:rsidR="007344C6" w:rsidRDefault="007344C6" w:rsidP="003246B6">
            <w:pPr>
              <w:pStyle w:val="Normal1"/>
              <w:widowControl w:val="0"/>
              <w:pBdr>
                <w:top w:val="nil"/>
                <w:left w:val="nil"/>
                <w:bottom w:val="nil"/>
                <w:right w:val="nil"/>
                <w:between w:val="nil"/>
              </w:pBdr>
              <w:spacing w:line="228" w:lineRule="auto"/>
              <w:rPr>
                <w:rFonts w:ascii="Arial" w:eastAsia="Arial" w:hAnsi="Arial" w:cs="Arial"/>
                <w:b/>
                <w:color w:val="000000"/>
              </w:rPr>
            </w:pPr>
            <w:r>
              <w:rPr>
                <w:rFonts w:ascii="Arial" w:eastAsia="Arial" w:hAnsi="Arial" w:cs="Arial"/>
                <w:b/>
                <w:color w:val="000000"/>
              </w:rPr>
              <w:t>Escenario 1 : Control de presión arterial</w:t>
            </w:r>
          </w:p>
          <w:p w14:paraId="60E9E8F5" w14:textId="77777777" w:rsidR="007344C6" w:rsidRDefault="007344C6" w:rsidP="003246B6">
            <w:pPr>
              <w:pStyle w:val="Normal1"/>
              <w:widowControl w:val="0"/>
              <w:pBdr>
                <w:top w:val="nil"/>
                <w:left w:val="nil"/>
                <w:bottom w:val="nil"/>
                <w:right w:val="nil"/>
                <w:between w:val="nil"/>
              </w:pBdr>
              <w:spacing w:line="228" w:lineRule="auto"/>
              <w:rPr>
                <w:b/>
                <w:color w:val="000000"/>
              </w:rPr>
            </w:pPr>
          </w:p>
          <w:p w14:paraId="089AF4A5" w14:textId="77777777" w:rsidR="007344C6" w:rsidRPr="00BD2129" w:rsidRDefault="007344C6" w:rsidP="003246B6">
            <w:pPr>
              <w:pStyle w:val="Normal1"/>
              <w:widowControl w:val="0"/>
              <w:pBdr>
                <w:top w:val="nil"/>
                <w:left w:val="nil"/>
                <w:bottom w:val="nil"/>
                <w:right w:val="nil"/>
                <w:between w:val="nil"/>
              </w:pBdr>
              <w:spacing w:before="6" w:line="230" w:lineRule="auto"/>
              <w:ind w:left="2" w:right="9" w:firstLine="18"/>
              <w:jc w:val="both"/>
              <w:rPr>
                <w:rFonts w:ascii="Arial" w:hAnsi="Arial" w:cs="Arial"/>
              </w:rPr>
            </w:pPr>
          </w:p>
        </w:tc>
        <w:tc>
          <w:tcPr>
            <w:tcW w:w="4370" w:type="dxa"/>
            <w:gridSpan w:val="2"/>
            <w:vMerge w:val="restart"/>
          </w:tcPr>
          <w:p w14:paraId="5556C8FC" w14:textId="77777777" w:rsidR="007344C6" w:rsidRPr="007344C6" w:rsidRDefault="007344C6" w:rsidP="007344C6">
            <w:pPr>
              <w:pStyle w:val="Normal1"/>
              <w:widowControl w:val="0"/>
              <w:numPr>
                <w:ilvl w:val="0"/>
                <w:numId w:val="4"/>
              </w:numPr>
              <w:pBdr>
                <w:top w:val="nil"/>
                <w:left w:val="nil"/>
                <w:bottom w:val="nil"/>
                <w:right w:val="nil"/>
                <w:between w:val="nil"/>
              </w:pBdr>
              <w:spacing w:before="286" w:line="230" w:lineRule="auto"/>
              <w:jc w:val="both"/>
              <w:rPr>
                <w:rFonts w:ascii="Arial" w:hAnsi="Arial" w:cs="Arial"/>
                <w:color w:val="000000"/>
              </w:rPr>
            </w:pPr>
            <w:r>
              <w:rPr>
                <w:rFonts w:ascii="Arial" w:eastAsia="Arial" w:hAnsi="Arial" w:cs="Arial"/>
                <w:color w:val="000000"/>
              </w:rPr>
              <w:t>Este taller se realiza en 2 sesiones</w:t>
            </w:r>
          </w:p>
          <w:p w14:paraId="6776EC6F" w14:textId="5DD4320B" w:rsidR="007344C6" w:rsidRPr="007344C6" w:rsidRDefault="007344C6" w:rsidP="007344C6">
            <w:pPr>
              <w:pStyle w:val="Normal1"/>
              <w:widowControl w:val="0"/>
              <w:numPr>
                <w:ilvl w:val="0"/>
                <w:numId w:val="4"/>
              </w:numPr>
              <w:pBdr>
                <w:top w:val="nil"/>
                <w:left w:val="nil"/>
                <w:bottom w:val="nil"/>
                <w:right w:val="nil"/>
                <w:between w:val="nil"/>
              </w:pBdr>
              <w:spacing w:before="286" w:line="230" w:lineRule="auto"/>
              <w:jc w:val="both"/>
              <w:rPr>
                <w:rFonts w:ascii="Arial" w:hAnsi="Arial" w:cs="Arial"/>
                <w:color w:val="000000"/>
              </w:rPr>
            </w:pPr>
            <w:r w:rsidRPr="007344C6">
              <w:rPr>
                <w:rFonts w:ascii="Arial" w:eastAsia="Arial" w:hAnsi="Arial" w:cs="Arial"/>
                <w:color w:val="000000"/>
              </w:rPr>
              <w:t>Al inicio de taller los estudiantes se</w:t>
            </w:r>
            <w:r>
              <w:rPr>
                <w:rFonts w:ascii="Arial" w:eastAsia="Arial" w:hAnsi="Arial" w:cs="Arial"/>
                <w:color w:val="000000"/>
              </w:rPr>
              <w:t xml:space="preserve"> separan en parejas, donde uno adopta el rol de paciente y el otro es el examinador.</w:t>
            </w:r>
            <w:r w:rsidRPr="007344C6">
              <w:rPr>
                <w:rFonts w:ascii="Arial" w:eastAsia="Arial" w:hAnsi="Arial" w:cs="Arial"/>
                <w:color w:val="000000"/>
              </w:rPr>
              <w:t xml:space="preserve"> </w:t>
            </w:r>
            <w:r w:rsidR="00825503">
              <w:rPr>
                <w:rFonts w:ascii="Arial" w:hAnsi="Arial" w:cs="Arial"/>
                <w:color w:val="000000"/>
              </w:rPr>
              <w:t xml:space="preserve"> Es</w:t>
            </w:r>
            <w:r>
              <w:rPr>
                <w:rFonts w:ascii="Arial" w:hAnsi="Arial" w:cs="Arial"/>
                <w:color w:val="000000"/>
              </w:rPr>
              <w:t>t</w:t>
            </w:r>
            <w:r w:rsidR="00825503">
              <w:rPr>
                <w:rFonts w:ascii="Arial" w:hAnsi="Arial" w:cs="Arial"/>
                <w:color w:val="000000"/>
              </w:rPr>
              <w:t>o</w:t>
            </w:r>
            <w:r>
              <w:rPr>
                <w:rFonts w:ascii="Arial" w:hAnsi="Arial" w:cs="Arial"/>
                <w:color w:val="000000"/>
              </w:rPr>
              <w:t>s roles luego se invertiran</w:t>
            </w:r>
            <w:r w:rsidR="00825503">
              <w:rPr>
                <w:rFonts w:ascii="Arial" w:hAnsi="Arial" w:cs="Arial"/>
                <w:color w:val="000000"/>
              </w:rPr>
              <w:t>. En el escenario 3, solo serán examinadores.</w:t>
            </w:r>
          </w:p>
          <w:p w14:paraId="56165CF0" w14:textId="3D3671DC" w:rsidR="007344C6" w:rsidRDefault="007344C6" w:rsidP="003246B6">
            <w:pPr>
              <w:pStyle w:val="Normal1"/>
              <w:widowControl w:val="0"/>
              <w:numPr>
                <w:ilvl w:val="0"/>
                <w:numId w:val="4"/>
              </w:numPr>
              <w:pBdr>
                <w:top w:val="nil"/>
                <w:left w:val="nil"/>
                <w:bottom w:val="nil"/>
                <w:right w:val="nil"/>
                <w:between w:val="nil"/>
              </w:pBdr>
              <w:spacing w:before="20" w:line="230" w:lineRule="auto"/>
              <w:jc w:val="both"/>
              <w:rPr>
                <w:rFonts w:ascii="Arial" w:eastAsia="Arial" w:hAnsi="Arial" w:cs="Arial"/>
                <w:color w:val="000000"/>
              </w:rPr>
            </w:pPr>
            <w:r w:rsidRPr="003246B6">
              <w:rPr>
                <w:rFonts w:ascii="Arial" w:eastAsia="Arial" w:hAnsi="Arial" w:cs="Arial"/>
                <w:color w:val="000000"/>
              </w:rPr>
              <w:t>El docente facilitará el  aprendizaje de las habilidades,  enseñando, reforzando y  permitiendo que el estudia</w:t>
            </w:r>
            <w:r>
              <w:rPr>
                <w:rFonts w:ascii="Arial" w:eastAsia="Arial" w:hAnsi="Arial" w:cs="Arial"/>
                <w:color w:val="000000"/>
              </w:rPr>
              <w:t>nte  desarrolle destrezas hasta</w:t>
            </w:r>
            <w:r w:rsidRPr="003246B6">
              <w:rPr>
                <w:rFonts w:ascii="Arial" w:eastAsia="Arial" w:hAnsi="Arial" w:cs="Arial"/>
                <w:color w:val="000000"/>
              </w:rPr>
              <w:t xml:space="preserve"> lograr en forma correcta  realizar la técnica o  procedimiento </w:t>
            </w:r>
            <w:r>
              <w:rPr>
                <w:rFonts w:ascii="Arial" w:eastAsia="Arial" w:hAnsi="Arial" w:cs="Arial"/>
                <w:color w:val="000000"/>
              </w:rPr>
              <w:t xml:space="preserve">solicitado en  cada escenario. </w:t>
            </w:r>
          </w:p>
          <w:p w14:paraId="32F84B44" w14:textId="43C191C9" w:rsidR="007344C6" w:rsidRPr="00825503" w:rsidRDefault="007344C6" w:rsidP="00825503">
            <w:pPr>
              <w:pStyle w:val="Normal1"/>
              <w:widowControl w:val="0"/>
              <w:numPr>
                <w:ilvl w:val="0"/>
                <w:numId w:val="4"/>
              </w:numPr>
              <w:pBdr>
                <w:top w:val="nil"/>
                <w:left w:val="nil"/>
                <w:bottom w:val="nil"/>
                <w:right w:val="nil"/>
                <w:between w:val="nil"/>
              </w:pBdr>
              <w:spacing w:before="20" w:line="230" w:lineRule="auto"/>
              <w:jc w:val="both"/>
              <w:rPr>
                <w:rFonts w:ascii="Arial" w:hAnsi="Arial" w:cs="Arial"/>
                <w:color w:val="000000"/>
              </w:rPr>
            </w:pPr>
            <w:r w:rsidRPr="003246B6">
              <w:rPr>
                <w:rFonts w:ascii="Arial" w:eastAsia="Arial" w:hAnsi="Arial" w:cs="Arial"/>
                <w:color w:val="000000"/>
              </w:rPr>
              <w:t>Todos los grupos de trabajo  deben rotar por los escenarios.</w:t>
            </w:r>
          </w:p>
        </w:tc>
      </w:tr>
      <w:tr w:rsidR="007344C6" w:rsidRPr="000C2905" w14:paraId="7CFC9B7A" w14:textId="77777777" w:rsidTr="003246B6">
        <w:tc>
          <w:tcPr>
            <w:tcW w:w="4684" w:type="dxa"/>
            <w:gridSpan w:val="2"/>
          </w:tcPr>
          <w:p w14:paraId="554EAA64" w14:textId="0964E349" w:rsidR="007344C6" w:rsidRPr="00825503" w:rsidRDefault="007344C6" w:rsidP="00825503">
            <w:pPr>
              <w:pStyle w:val="Normal1"/>
              <w:widowControl w:val="0"/>
              <w:pBdr>
                <w:top w:val="nil"/>
                <w:left w:val="nil"/>
                <w:bottom w:val="nil"/>
                <w:right w:val="nil"/>
                <w:between w:val="nil"/>
              </w:pBdr>
              <w:spacing w:before="259" w:line="228" w:lineRule="auto"/>
              <w:rPr>
                <w:b/>
                <w:color w:val="000000"/>
              </w:rPr>
            </w:pPr>
            <w:r>
              <w:rPr>
                <w:rFonts w:ascii="Arial" w:eastAsia="Arial" w:hAnsi="Arial" w:cs="Arial"/>
                <w:b/>
                <w:color w:val="000000"/>
              </w:rPr>
              <w:t>Escenario 2: Control de frecuencia cardiaca, frecuencia respiratoria, temperatura</w:t>
            </w:r>
            <w:r w:rsidR="00825503">
              <w:rPr>
                <w:rFonts w:ascii="Arial" w:eastAsia="Arial" w:hAnsi="Arial" w:cs="Arial"/>
                <w:b/>
                <w:color w:val="000000"/>
              </w:rPr>
              <w:t xml:space="preserve"> axilar</w:t>
            </w:r>
            <w:r>
              <w:rPr>
                <w:rFonts w:ascii="Arial" w:eastAsia="Arial" w:hAnsi="Arial" w:cs="Arial"/>
                <w:b/>
                <w:color w:val="000000"/>
              </w:rPr>
              <w:t xml:space="preserve"> y oximetría de pulso</w:t>
            </w:r>
          </w:p>
        </w:tc>
        <w:tc>
          <w:tcPr>
            <w:tcW w:w="4370" w:type="dxa"/>
            <w:gridSpan w:val="2"/>
            <w:vMerge/>
          </w:tcPr>
          <w:p w14:paraId="45EBAA99" w14:textId="77777777" w:rsidR="007344C6" w:rsidRPr="000C2905" w:rsidRDefault="007344C6" w:rsidP="003246B6">
            <w:pPr>
              <w:pStyle w:val="Sinespaciado"/>
              <w:jc w:val="both"/>
              <w:rPr>
                <w:rFonts w:ascii="Arial" w:hAnsi="Arial" w:cs="Arial"/>
              </w:rPr>
            </w:pPr>
          </w:p>
        </w:tc>
      </w:tr>
      <w:tr w:rsidR="00825503" w:rsidRPr="000C2905" w14:paraId="74FC34B0" w14:textId="77777777" w:rsidTr="00E15C1C">
        <w:trPr>
          <w:trHeight w:val="2525"/>
        </w:trPr>
        <w:tc>
          <w:tcPr>
            <w:tcW w:w="4684" w:type="dxa"/>
            <w:gridSpan w:val="2"/>
          </w:tcPr>
          <w:p w14:paraId="5D6EDE65" w14:textId="3EC79326" w:rsidR="00825503" w:rsidRPr="00BE6CB4" w:rsidRDefault="00825503" w:rsidP="00825503">
            <w:pPr>
              <w:pStyle w:val="Normal1"/>
              <w:widowControl w:val="0"/>
              <w:spacing w:before="259" w:line="228" w:lineRule="auto"/>
              <w:rPr>
                <w:rFonts w:ascii="Arial" w:hAnsi="Arial" w:cs="Arial"/>
              </w:rPr>
            </w:pPr>
            <w:r w:rsidRPr="00825503">
              <w:rPr>
                <w:rFonts w:ascii="Arial" w:eastAsia="Arial" w:hAnsi="Arial" w:cs="Arial"/>
                <w:b/>
                <w:color w:val="000000"/>
              </w:rPr>
              <w:t>Escenario 3: Control de Tº rectal</w:t>
            </w:r>
          </w:p>
        </w:tc>
        <w:tc>
          <w:tcPr>
            <w:tcW w:w="4370" w:type="dxa"/>
            <w:gridSpan w:val="2"/>
            <w:vMerge/>
          </w:tcPr>
          <w:p w14:paraId="0156AB74" w14:textId="77777777" w:rsidR="00825503" w:rsidRPr="00BE6CB4" w:rsidRDefault="00825503" w:rsidP="003246B6">
            <w:pPr>
              <w:pStyle w:val="Sinespaciado"/>
              <w:jc w:val="both"/>
              <w:rPr>
                <w:rFonts w:ascii="Arial" w:hAnsi="Arial" w:cs="Arial"/>
              </w:rPr>
            </w:pPr>
          </w:p>
        </w:tc>
      </w:tr>
      <w:tr w:rsidR="003246B6" w:rsidRPr="000C2905" w14:paraId="73798ED7" w14:textId="77777777" w:rsidTr="003246B6">
        <w:trPr>
          <w:trHeight w:val="117"/>
        </w:trPr>
        <w:tc>
          <w:tcPr>
            <w:tcW w:w="2476" w:type="dxa"/>
          </w:tcPr>
          <w:p w14:paraId="0A7E42F2" w14:textId="77777777" w:rsidR="003246B6" w:rsidRPr="00BE6CB4" w:rsidRDefault="003246B6" w:rsidP="003246B6">
            <w:pPr>
              <w:pStyle w:val="Sinespaciado"/>
              <w:jc w:val="both"/>
              <w:rPr>
                <w:rFonts w:ascii="Arial" w:hAnsi="Arial" w:cs="Arial"/>
                <w:b/>
                <w:lang w:val="es-MX"/>
              </w:rPr>
            </w:pPr>
            <w:r w:rsidRPr="00BE6CB4">
              <w:rPr>
                <w:rFonts w:ascii="Arial" w:hAnsi="Arial" w:cs="Arial"/>
                <w:b/>
                <w:lang w:val="es-MX"/>
              </w:rPr>
              <w:t>Recursos</w:t>
            </w:r>
          </w:p>
        </w:tc>
        <w:tc>
          <w:tcPr>
            <w:tcW w:w="6578" w:type="dxa"/>
            <w:gridSpan w:val="3"/>
          </w:tcPr>
          <w:p w14:paraId="28DAF86F" w14:textId="77777777" w:rsidR="003246B6" w:rsidRPr="00BE6CB4" w:rsidRDefault="003246B6" w:rsidP="003246B6">
            <w:pPr>
              <w:pStyle w:val="Sinespaciado"/>
              <w:jc w:val="both"/>
              <w:rPr>
                <w:rFonts w:ascii="Arial" w:hAnsi="Arial" w:cs="Arial"/>
                <w:b/>
                <w:lang w:val="es-MX"/>
              </w:rPr>
            </w:pPr>
            <w:r w:rsidRPr="00BE6CB4">
              <w:rPr>
                <w:rFonts w:ascii="Arial" w:hAnsi="Arial" w:cs="Arial"/>
                <w:b/>
                <w:lang w:val="es-MX"/>
              </w:rPr>
              <w:t>Rol del Docente</w:t>
            </w:r>
          </w:p>
        </w:tc>
      </w:tr>
      <w:tr w:rsidR="003246B6" w:rsidRPr="000C2905" w14:paraId="5934246C" w14:textId="77777777" w:rsidTr="003246B6">
        <w:trPr>
          <w:trHeight w:val="559"/>
        </w:trPr>
        <w:tc>
          <w:tcPr>
            <w:tcW w:w="2476" w:type="dxa"/>
          </w:tcPr>
          <w:p w14:paraId="62F8D586" w14:textId="55CE3A25" w:rsidR="007344C6" w:rsidRDefault="00EE574B" w:rsidP="00EE574B">
            <w:pPr>
              <w:pStyle w:val="Normal1"/>
              <w:widowControl w:val="0"/>
              <w:pBdr>
                <w:top w:val="nil"/>
                <w:left w:val="nil"/>
                <w:bottom w:val="nil"/>
                <w:right w:val="nil"/>
                <w:between w:val="nil"/>
              </w:pBdr>
              <w:spacing w:before="8" w:line="229" w:lineRule="auto"/>
              <w:rPr>
                <w:rFonts w:ascii="Arial" w:eastAsia="Arial" w:hAnsi="Arial" w:cs="Arial"/>
                <w:color w:val="000000"/>
              </w:rPr>
            </w:pPr>
            <w:r>
              <w:rPr>
                <w:rFonts w:ascii="Arial" w:eastAsia="Arial" w:hAnsi="Arial" w:cs="Arial"/>
                <w:color w:val="000000"/>
              </w:rPr>
              <w:t>Sala de simulación con  lavamanos y me</w:t>
            </w:r>
            <w:r w:rsidR="007344C6">
              <w:rPr>
                <w:rFonts w:ascii="Arial" w:eastAsia="Arial" w:hAnsi="Arial" w:cs="Arial"/>
                <w:color w:val="000000"/>
              </w:rPr>
              <w:t>sones Jabón líquido antiséptico</w:t>
            </w:r>
          </w:p>
          <w:p w14:paraId="24D81463" w14:textId="1092DF5A" w:rsidR="00825503" w:rsidRDefault="00825503" w:rsidP="00EE574B">
            <w:pPr>
              <w:pStyle w:val="Normal1"/>
              <w:widowControl w:val="0"/>
              <w:pBdr>
                <w:top w:val="nil"/>
                <w:left w:val="nil"/>
                <w:bottom w:val="nil"/>
                <w:right w:val="nil"/>
                <w:between w:val="nil"/>
              </w:pBdr>
              <w:spacing w:before="8" w:line="229" w:lineRule="auto"/>
              <w:rPr>
                <w:rFonts w:ascii="Arial" w:eastAsia="Arial" w:hAnsi="Arial" w:cs="Arial"/>
                <w:color w:val="000000"/>
              </w:rPr>
            </w:pPr>
            <w:r>
              <w:rPr>
                <w:rFonts w:ascii="Arial" w:eastAsia="Arial" w:hAnsi="Arial" w:cs="Arial"/>
                <w:color w:val="000000"/>
              </w:rPr>
              <w:t>Guantes de procedimiento</w:t>
            </w:r>
          </w:p>
          <w:p w14:paraId="1969CA1D" w14:textId="7F2468B1" w:rsidR="00EE574B" w:rsidRPr="007344C6" w:rsidRDefault="00EE574B" w:rsidP="00EE574B">
            <w:pPr>
              <w:pStyle w:val="Normal1"/>
              <w:widowControl w:val="0"/>
              <w:pBdr>
                <w:top w:val="nil"/>
                <w:left w:val="nil"/>
                <w:bottom w:val="nil"/>
                <w:right w:val="nil"/>
                <w:between w:val="nil"/>
              </w:pBdr>
              <w:spacing w:before="8" w:line="229" w:lineRule="auto"/>
              <w:rPr>
                <w:rFonts w:ascii="Arial" w:eastAsia="Arial" w:hAnsi="Arial" w:cs="Arial"/>
                <w:color w:val="000000"/>
              </w:rPr>
            </w:pPr>
            <w:r>
              <w:rPr>
                <w:rFonts w:ascii="Arial" w:eastAsia="Arial" w:hAnsi="Arial" w:cs="Arial"/>
                <w:color w:val="000000"/>
              </w:rPr>
              <w:t xml:space="preserve">Clinic. </w:t>
            </w:r>
          </w:p>
          <w:p w14:paraId="0A7B85B1" w14:textId="77777777" w:rsidR="00EE574B" w:rsidRDefault="00EE574B" w:rsidP="00EE574B">
            <w:pPr>
              <w:pStyle w:val="Normal1"/>
              <w:widowControl w:val="0"/>
              <w:pBdr>
                <w:top w:val="nil"/>
                <w:left w:val="nil"/>
                <w:bottom w:val="nil"/>
                <w:right w:val="nil"/>
                <w:between w:val="nil"/>
              </w:pBdr>
              <w:spacing w:before="6"/>
              <w:rPr>
                <w:color w:val="000000"/>
              </w:rPr>
            </w:pPr>
            <w:r>
              <w:rPr>
                <w:rFonts w:ascii="Arial" w:eastAsia="Arial" w:hAnsi="Arial" w:cs="Arial"/>
                <w:color w:val="000000"/>
              </w:rPr>
              <w:t xml:space="preserve">Basurero </w:t>
            </w:r>
          </w:p>
          <w:p w14:paraId="5318B5A0" w14:textId="77777777" w:rsidR="003246B6" w:rsidRDefault="007344C6"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Termómetro</w:t>
            </w:r>
          </w:p>
          <w:p w14:paraId="23DCB925" w14:textId="23378AE4" w:rsidR="007344C6" w:rsidRDefault="007344C6"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lastRenderedPageBreak/>
              <w:t>Esfigmomanómetro</w:t>
            </w:r>
            <w:r w:rsidR="00825503">
              <w:rPr>
                <w:rFonts w:ascii="Arial" w:eastAsia="Arial" w:hAnsi="Arial" w:cs="Arial"/>
                <w:color w:val="000000"/>
              </w:rPr>
              <w:t xml:space="preserve"> de mercurio y aneroide</w:t>
            </w:r>
          </w:p>
          <w:p w14:paraId="4F3672DF" w14:textId="77777777" w:rsidR="007344C6" w:rsidRDefault="007344C6"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Fonendoscopio de entrenamiento</w:t>
            </w:r>
          </w:p>
          <w:p w14:paraId="4C034719" w14:textId="77777777" w:rsidR="007344C6" w:rsidRDefault="007344C6"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Reloj de pared</w:t>
            </w:r>
          </w:p>
          <w:p w14:paraId="3D59DF07" w14:textId="77777777" w:rsidR="007344C6" w:rsidRDefault="00825503"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Oxímetro de pulso</w:t>
            </w:r>
          </w:p>
          <w:p w14:paraId="0CD4ABC4" w14:textId="77777777" w:rsidR="00825503" w:rsidRDefault="00825503"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Simulador de brazo para toma de presión arterial</w:t>
            </w:r>
          </w:p>
          <w:p w14:paraId="10C62CC1" w14:textId="63998344" w:rsidR="00825503" w:rsidRPr="00825503" w:rsidRDefault="00825503" w:rsidP="007344C6">
            <w:pPr>
              <w:pStyle w:val="Normal1"/>
              <w:widowControl w:val="0"/>
              <w:pBdr>
                <w:top w:val="nil"/>
                <w:left w:val="nil"/>
                <w:bottom w:val="nil"/>
                <w:right w:val="nil"/>
                <w:between w:val="nil"/>
              </w:pBdr>
              <w:spacing w:before="3" w:line="229" w:lineRule="auto"/>
              <w:rPr>
                <w:rFonts w:ascii="Arial" w:eastAsia="Arial" w:hAnsi="Arial" w:cs="Arial"/>
                <w:color w:val="000000"/>
              </w:rPr>
            </w:pPr>
            <w:r>
              <w:rPr>
                <w:rFonts w:ascii="Arial" w:eastAsia="Arial" w:hAnsi="Arial" w:cs="Arial"/>
                <w:color w:val="000000"/>
              </w:rPr>
              <w:t>Simulador adulto y niño para control de Tº rectal</w:t>
            </w:r>
          </w:p>
        </w:tc>
        <w:tc>
          <w:tcPr>
            <w:tcW w:w="6578" w:type="dxa"/>
            <w:gridSpan w:val="3"/>
          </w:tcPr>
          <w:p w14:paraId="1DAF9838" w14:textId="77777777" w:rsidR="000A0872" w:rsidRPr="000A0872" w:rsidRDefault="000A0872" w:rsidP="000A0872">
            <w:pPr>
              <w:pStyle w:val="Normal1"/>
              <w:widowControl w:val="0"/>
              <w:pBdr>
                <w:top w:val="nil"/>
                <w:left w:val="nil"/>
                <w:bottom w:val="nil"/>
                <w:right w:val="nil"/>
                <w:between w:val="nil"/>
              </w:pBdr>
              <w:spacing w:line="229" w:lineRule="auto"/>
              <w:jc w:val="both"/>
              <w:rPr>
                <w:rFonts w:ascii="Arial" w:hAnsi="Arial" w:cs="Arial"/>
                <w:color w:val="000000"/>
              </w:rPr>
            </w:pPr>
            <w:r w:rsidRPr="000A0872">
              <w:rPr>
                <w:rFonts w:ascii="Arial" w:hAnsi="Arial" w:cs="Arial"/>
                <w:color w:val="000000"/>
              </w:rPr>
              <w:lastRenderedPageBreak/>
              <w:t xml:space="preserve">Al momento de la práctica por parte de los estudiantes, debe  supervisar las acciones de éstos, retroalimentando y mostrando  nuevamente en caso de ser necesario. </w:t>
            </w:r>
          </w:p>
          <w:p w14:paraId="746F6758" w14:textId="77777777" w:rsidR="000A0872" w:rsidRPr="000A0872" w:rsidRDefault="000A0872" w:rsidP="000A0872">
            <w:pPr>
              <w:pStyle w:val="Normal1"/>
              <w:widowControl w:val="0"/>
              <w:pBdr>
                <w:top w:val="nil"/>
                <w:left w:val="nil"/>
                <w:bottom w:val="nil"/>
                <w:right w:val="nil"/>
                <w:between w:val="nil"/>
              </w:pBdr>
              <w:spacing w:before="6" w:line="228" w:lineRule="auto"/>
              <w:jc w:val="both"/>
              <w:rPr>
                <w:rFonts w:ascii="Arial" w:hAnsi="Arial" w:cs="Arial"/>
                <w:color w:val="000000"/>
              </w:rPr>
            </w:pPr>
            <w:r w:rsidRPr="000A0872">
              <w:rPr>
                <w:rFonts w:ascii="Arial" w:hAnsi="Arial" w:cs="Arial"/>
                <w:color w:val="000000"/>
              </w:rPr>
              <w:t xml:space="preserve">Durante las actividades debe realizar preguntas asociadas a los contenidos  que se relacionan con los procedimientos asociados. </w:t>
            </w:r>
          </w:p>
          <w:p w14:paraId="70DC945A" w14:textId="56CACE51" w:rsidR="003246B6" w:rsidRPr="00825503" w:rsidRDefault="000A0872" w:rsidP="000A0872">
            <w:pPr>
              <w:pStyle w:val="Sinespaciado"/>
              <w:jc w:val="both"/>
              <w:rPr>
                <w:rFonts w:ascii="Arial" w:hAnsi="Arial" w:cs="Arial"/>
                <w:color w:val="000000"/>
              </w:rPr>
            </w:pPr>
            <w:r w:rsidRPr="000A0872">
              <w:rPr>
                <w:rFonts w:ascii="Arial" w:hAnsi="Arial" w:cs="Arial"/>
                <w:color w:val="000000"/>
              </w:rPr>
              <w:t>La retroalimentación debe ser inmedia</w:t>
            </w:r>
            <w:r w:rsidR="00825503">
              <w:rPr>
                <w:rFonts w:ascii="Arial" w:hAnsi="Arial" w:cs="Arial"/>
                <w:color w:val="000000"/>
              </w:rPr>
              <w:t xml:space="preserve">ta y al cierre del taller debe </w:t>
            </w:r>
            <w:r w:rsidRPr="000A0872">
              <w:rPr>
                <w:rFonts w:ascii="Arial" w:hAnsi="Arial" w:cs="Arial"/>
                <w:color w:val="000000"/>
              </w:rPr>
              <w:t>mencionar y aclarar aquellos aspectos en los cuales observó deficiencias.</w:t>
            </w:r>
          </w:p>
        </w:tc>
      </w:tr>
      <w:tr w:rsidR="003246B6" w:rsidRPr="000C2905" w14:paraId="35778CEF" w14:textId="77777777" w:rsidTr="003246B6">
        <w:tc>
          <w:tcPr>
            <w:tcW w:w="2476" w:type="dxa"/>
          </w:tcPr>
          <w:p w14:paraId="40663A72"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lastRenderedPageBreak/>
              <w:t>Evaluación formativa</w:t>
            </w:r>
          </w:p>
        </w:tc>
        <w:tc>
          <w:tcPr>
            <w:tcW w:w="6578" w:type="dxa"/>
            <w:gridSpan w:val="3"/>
          </w:tcPr>
          <w:p w14:paraId="2CDD00E1" w14:textId="77777777" w:rsidR="003246B6" w:rsidRPr="000C2905" w:rsidRDefault="003246B6" w:rsidP="003246B6">
            <w:pPr>
              <w:pStyle w:val="Sinespaciado"/>
              <w:jc w:val="both"/>
              <w:rPr>
                <w:rFonts w:ascii="Arial" w:hAnsi="Arial" w:cs="Arial"/>
              </w:rPr>
            </w:pPr>
            <w:r w:rsidRPr="000C2905">
              <w:rPr>
                <w:rFonts w:ascii="Arial" w:hAnsi="Arial" w:cs="Arial"/>
              </w:rPr>
              <w:t>Pauta de cotejo</w:t>
            </w:r>
            <w:r>
              <w:rPr>
                <w:rFonts w:ascii="Arial" w:hAnsi="Arial" w:cs="Arial"/>
              </w:rPr>
              <w:t xml:space="preserve"> (anexo 1)</w:t>
            </w:r>
          </w:p>
        </w:tc>
      </w:tr>
    </w:tbl>
    <w:p w14:paraId="0225FCA9" w14:textId="77777777" w:rsidR="0084603A" w:rsidRDefault="0084603A" w:rsidP="00300999">
      <w:pPr>
        <w:pStyle w:val="Normal1"/>
        <w:widowControl w:val="0"/>
        <w:pBdr>
          <w:top w:val="nil"/>
          <w:left w:val="nil"/>
          <w:bottom w:val="nil"/>
          <w:right w:val="nil"/>
          <w:between w:val="nil"/>
        </w:pBdr>
        <w:spacing w:line="240" w:lineRule="auto"/>
        <w:rPr>
          <w:color w:val="000000"/>
        </w:rPr>
      </w:pPr>
    </w:p>
    <w:p w14:paraId="065A96FF" w14:textId="77777777" w:rsidR="0084603A" w:rsidRDefault="0084603A">
      <w:pPr>
        <w:pStyle w:val="Normal1"/>
        <w:widowControl w:val="0"/>
        <w:pBdr>
          <w:top w:val="nil"/>
          <w:left w:val="nil"/>
          <w:bottom w:val="nil"/>
          <w:right w:val="nil"/>
          <w:between w:val="nil"/>
        </w:pBdr>
        <w:spacing w:line="240" w:lineRule="auto"/>
        <w:ind w:left="693"/>
        <w:rPr>
          <w:color w:val="000000"/>
        </w:rPr>
      </w:pPr>
      <w:r>
        <w:rPr>
          <w:color w:val="000000"/>
        </w:rPr>
        <w:t>Anexos</w:t>
      </w:r>
    </w:p>
    <w:p w14:paraId="5C5F5F92"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51E257F1" w14:textId="77777777" w:rsidR="0084603A" w:rsidRDefault="0084603A">
      <w:pPr>
        <w:pStyle w:val="Normal1"/>
        <w:widowControl w:val="0"/>
        <w:pBdr>
          <w:top w:val="nil"/>
          <w:left w:val="nil"/>
          <w:bottom w:val="nil"/>
          <w:right w:val="nil"/>
          <w:between w:val="nil"/>
        </w:pBdr>
        <w:spacing w:line="240" w:lineRule="auto"/>
        <w:ind w:left="693"/>
        <w:rPr>
          <w:color w:val="000000"/>
        </w:rPr>
      </w:pPr>
      <w:r>
        <w:rPr>
          <w:color w:val="000000"/>
        </w:rPr>
        <w:t>Evaluación Formativa Pauta de cotejo</w:t>
      </w:r>
    </w:p>
    <w:tbl>
      <w:tblPr>
        <w:tblStyle w:val="Tablaconcuadrcula"/>
        <w:tblW w:w="0" w:type="auto"/>
        <w:tblInd w:w="693" w:type="dxa"/>
        <w:tblLook w:val="04A0" w:firstRow="1" w:lastRow="0" w:firstColumn="1" w:lastColumn="0" w:noHBand="0" w:noVBand="1"/>
      </w:tblPr>
      <w:tblGrid>
        <w:gridCol w:w="4518"/>
        <w:gridCol w:w="1099"/>
        <w:gridCol w:w="1418"/>
      </w:tblGrid>
      <w:tr w:rsidR="00E15C1C" w14:paraId="736EE4EC" w14:textId="77777777" w:rsidTr="00E15C1C">
        <w:tc>
          <w:tcPr>
            <w:tcW w:w="4518" w:type="dxa"/>
          </w:tcPr>
          <w:p w14:paraId="5F6697B2" w14:textId="5A2C0E8E" w:rsidR="00E15C1C" w:rsidRDefault="00E15C1C">
            <w:pPr>
              <w:pStyle w:val="Normal1"/>
              <w:widowControl w:val="0"/>
              <w:rPr>
                <w:color w:val="000000"/>
              </w:rPr>
            </w:pPr>
            <w:r>
              <w:rPr>
                <w:color w:val="000000"/>
              </w:rPr>
              <w:t>Control de Tº axilar</w:t>
            </w:r>
          </w:p>
        </w:tc>
        <w:tc>
          <w:tcPr>
            <w:tcW w:w="1099" w:type="dxa"/>
          </w:tcPr>
          <w:p w14:paraId="7DD6834B" w14:textId="00D5BC66" w:rsidR="00E15C1C" w:rsidRDefault="00E15C1C">
            <w:pPr>
              <w:pStyle w:val="Normal1"/>
              <w:widowControl w:val="0"/>
              <w:rPr>
                <w:color w:val="000000"/>
              </w:rPr>
            </w:pPr>
            <w:r>
              <w:rPr>
                <w:color w:val="000000"/>
              </w:rPr>
              <w:t>Logrado (1 pt)</w:t>
            </w:r>
          </w:p>
        </w:tc>
        <w:tc>
          <w:tcPr>
            <w:tcW w:w="1418" w:type="dxa"/>
          </w:tcPr>
          <w:p w14:paraId="2977C936" w14:textId="53B216AE" w:rsidR="00E15C1C" w:rsidRDefault="00E15C1C">
            <w:pPr>
              <w:pStyle w:val="Normal1"/>
              <w:widowControl w:val="0"/>
              <w:rPr>
                <w:color w:val="000000"/>
              </w:rPr>
            </w:pPr>
            <w:r>
              <w:rPr>
                <w:color w:val="000000"/>
              </w:rPr>
              <w:t>No logrado (0 pt)</w:t>
            </w:r>
          </w:p>
        </w:tc>
      </w:tr>
      <w:tr w:rsidR="005A7134" w14:paraId="752FC941" w14:textId="77777777" w:rsidTr="00E15C1C">
        <w:trPr>
          <w:trHeight w:val="464"/>
        </w:trPr>
        <w:tc>
          <w:tcPr>
            <w:tcW w:w="4518" w:type="dxa"/>
          </w:tcPr>
          <w:p w14:paraId="00511671" w14:textId="7823A99D" w:rsidR="005A7134" w:rsidRDefault="005A7134" w:rsidP="00E15C1C">
            <w:pPr>
              <w:pStyle w:val="Normal1"/>
              <w:widowControl w:val="0"/>
              <w:pBdr>
                <w:top w:val="nil"/>
                <w:left w:val="nil"/>
                <w:bottom w:val="nil"/>
                <w:right w:val="nil"/>
                <w:between w:val="nil"/>
              </w:pBdr>
              <w:rPr>
                <w:color w:val="000000"/>
              </w:rPr>
            </w:pPr>
            <w:r w:rsidRPr="005A7134">
              <w:rPr>
                <w:color w:val="000000"/>
              </w:rPr>
              <w:t>Asistencia</w:t>
            </w:r>
          </w:p>
        </w:tc>
        <w:tc>
          <w:tcPr>
            <w:tcW w:w="1099" w:type="dxa"/>
          </w:tcPr>
          <w:p w14:paraId="41D6A552" w14:textId="77777777" w:rsidR="005A7134" w:rsidRDefault="005A7134">
            <w:pPr>
              <w:pStyle w:val="Normal1"/>
              <w:widowControl w:val="0"/>
              <w:rPr>
                <w:color w:val="000000"/>
              </w:rPr>
            </w:pPr>
          </w:p>
        </w:tc>
        <w:tc>
          <w:tcPr>
            <w:tcW w:w="1418" w:type="dxa"/>
          </w:tcPr>
          <w:p w14:paraId="62912470" w14:textId="77777777" w:rsidR="005A7134" w:rsidRDefault="005A7134">
            <w:pPr>
              <w:pStyle w:val="Normal1"/>
              <w:widowControl w:val="0"/>
              <w:rPr>
                <w:color w:val="000000"/>
              </w:rPr>
            </w:pPr>
          </w:p>
        </w:tc>
      </w:tr>
      <w:tr w:rsidR="005A7134" w14:paraId="7B20452D" w14:textId="77777777" w:rsidTr="005A7134">
        <w:trPr>
          <w:trHeight w:val="464"/>
        </w:trPr>
        <w:tc>
          <w:tcPr>
            <w:tcW w:w="4518" w:type="dxa"/>
          </w:tcPr>
          <w:p w14:paraId="08B2001A" w14:textId="2368C3A1" w:rsidR="005A7134" w:rsidRPr="00E15C1C" w:rsidRDefault="005A7134" w:rsidP="00E15C1C">
            <w:pPr>
              <w:pStyle w:val="Normal1"/>
              <w:widowControl w:val="0"/>
              <w:pBdr>
                <w:top w:val="nil"/>
                <w:left w:val="nil"/>
                <w:bottom w:val="nil"/>
                <w:right w:val="nil"/>
                <w:between w:val="nil"/>
              </w:pBdr>
              <w:rPr>
                <w:color w:val="000000"/>
              </w:rPr>
            </w:pPr>
            <w:r w:rsidRPr="005A7134">
              <w:rPr>
                <w:color w:val="000000"/>
              </w:rPr>
              <w:t>Puntualidad</w:t>
            </w:r>
          </w:p>
        </w:tc>
        <w:tc>
          <w:tcPr>
            <w:tcW w:w="1099" w:type="dxa"/>
          </w:tcPr>
          <w:p w14:paraId="2FBAA74F" w14:textId="77777777" w:rsidR="005A7134" w:rsidRDefault="005A7134">
            <w:pPr>
              <w:pStyle w:val="Normal1"/>
              <w:widowControl w:val="0"/>
              <w:rPr>
                <w:color w:val="000000"/>
              </w:rPr>
            </w:pPr>
          </w:p>
        </w:tc>
        <w:tc>
          <w:tcPr>
            <w:tcW w:w="1418" w:type="dxa"/>
          </w:tcPr>
          <w:p w14:paraId="26B14E94" w14:textId="77777777" w:rsidR="005A7134" w:rsidRDefault="005A7134">
            <w:pPr>
              <w:pStyle w:val="Normal1"/>
              <w:widowControl w:val="0"/>
              <w:rPr>
                <w:color w:val="000000"/>
              </w:rPr>
            </w:pPr>
          </w:p>
        </w:tc>
      </w:tr>
      <w:tr w:rsidR="005A7134" w14:paraId="6B676F09" w14:textId="77777777" w:rsidTr="00E15C1C">
        <w:trPr>
          <w:trHeight w:val="656"/>
        </w:trPr>
        <w:tc>
          <w:tcPr>
            <w:tcW w:w="4518" w:type="dxa"/>
          </w:tcPr>
          <w:p w14:paraId="56797D64" w14:textId="13921B15" w:rsidR="005A7134" w:rsidRPr="00E15C1C" w:rsidRDefault="005A7134" w:rsidP="00E15C1C">
            <w:pPr>
              <w:pStyle w:val="Normal1"/>
              <w:widowControl w:val="0"/>
              <w:pBdr>
                <w:top w:val="nil"/>
                <w:left w:val="nil"/>
                <w:bottom w:val="nil"/>
                <w:right w:val="nil"/>
                <w:between w:val="nil"/>
              </w:pBdr>
              <w:rPr>
                <w:color w:val="000000"/>
              </w:rPr>
            </w:pPr>
            <w:r w:rsidRPr="005A7134">
              <w:rPr>
                <w:color w:val="000000"/>
              </w:rPr>
              <w:t>Presentación personal (sin piercing, uñas sin esmalte, pelo tomado).</w:t>
            </w:r>
          </w:p>
        </w:tc>
        <w:tc>
          <w:tcPr>
            <w:tcW w:w="1099" w:type="dxa"/>
          </w:tcPr>
          <w:p w14:paraId="0DCC54D3" w14:textId="77777777" w:rsidR="005A7134" w:rsidRDefault="005A7134">
            <w:pPr>
              <w:pStyle w:val="Normal1"/>
              <w:widowControl w:val="0"/>
              <w:rPr>
                <w:color w:val="000000"/>
              </w:rPr>
            </w:pPr>
          </w:p>
        </w:tc>
        <w:tc>
          <w:tcPr>
            <w:tcW w:w="1418" w:type="dxa"/>
          </w:tcPr>
          <w:p w14:paraId="72DEE0EA" w14:textId="77777777" w:rsidR="005A7134" w:rsidRDefault="005A7134">
            <w:pPr>
              <w:pStyle w:val="Normal1"/>
              <w:widowControl w:val="0"/>
              <w:rPr>
                <w:color w:val="000000"/>
              </w:rPr>
            </w:pPr>
          </w:p>
        </w:tc>
      </w:tr>
      <w:tr w:rsidR="005A7134" w14:paraId="63B867E1" w14:textId="77777777" w:rsidTr="00E15C1C">
        <w:trPr>
          <w:trHeight w:val="717"/>
        </w:trPr>
        <w:tc>
          <w:tcPr>
            <w:tcW w:w="4518" w:type="dxa"/>
          </w:tcPr>
          <w:p w14:paraId="1E74268D" w14:textId="2D5826D5" w:rsidR="005A7134" w:rsidRPr="00E15C1C" w:rsidRDefault="005A7134" w:rsidP="00E15C1C">
            <w:pPr>
              <w:pStyle w:val="Normal1"/>
              <w:widowControl w:val="0"/>
              <w:pBdr>
                <w:top w:val="nil"/>
                <w:left w:val="nil"/>
                <w:bottom w:val="nil"/>
                <w:right w:val="nil"/>
                <w:between w:val="nil"/>
              </w:pBdr>
              <w:rPr>
                <w:color w:val="000000"/>
              </w:rPr>
            </w:pPr>
            <w:r w:rsidRPr="005A7134">
              <w:rPr>
                <w:color w:val="000000"/>
              </w:rPr>
              <w:t>Se presenta con uniforme completo de acuerdo a la normativa institucional.</w:t>
            </w:r>
          </w:p>
        </w:tc>
        <w:tc>
          <w:tcPr>
            <w:tcW w:w="1099" w:type="dxa"/>
          </w:tcPr>
          <w:p w14:paraId="68F7B641" w14:textId="77777777" w:rsidR="005A7134" w:rsidRDefault="005A7134">
            <w:pPr>
              <w:pStyle w:val="Normal1"/>
              <w:widowControl w:val="0"/>
              <w:rPr>
                <w:color w:val="000000"/>
              </w:rPr>
            </w:pPr>
          </w:p>
        </w:tc>
        <w:tc>
          <w:tcPr>
            <w:tcW w:w="1418" w:type="dxa"/>
          </w:tcPr>
          <w:p w14:paraId="0217BCF3" w14:textId="77777777" w:rsidR="005A7134" w:rsidRDefault="005A7134">
            <w:pPr>
              <w:pStyle w:val="Normal1"/>
              <w:widowControl w:val="0"/>
              <w:rPr>
                <w:color w:val="000000"/>
              </w:rPr>
            </w:pPr>
          </w:p>
        </w:tc>
      </w:tr>
      <w:tr w:rsidR="005A7134" w14:paraId="353CD8EC" w14:textId="77777777" w:rsidTr="00E15C1C">
        <w:trPr>
          <w:trHeight w:val="706"/>
        </w:trPr>
        <w:tc>
          <w:tcPr>
            <w:tcW w:w="4518" w:type="dxa"/>
          </w:tcPr>
          <w:p w14:paraId="45E33A8B" w14:textId="6A88D4FF" w:rsidR="005A7134" w:rsidRPr="00E15C1C" w:rsidRDefault="005A7134" w:rsidP="00E15C1C">
            <w:pPr>
              <w:pStyle w:val="Normal1"/>
              <w:widowControl w:val="0"/>
              <w:pBdr>
                <w:top w:val="nil"/>
                <w:left w:val="nil"/>
                <w:bottom w:val="nil"/>
                <w:right w:val="nil"/>
                <w:between w:val="nil"/>
              </w:pBdr>
              <w:rPr>
                <w:color w:val="000000"/>
              </w:rPr>
            </w:pPr>
            <w:r>
              <w:rPr>
                <w:color w:val="000000"/>
              </w:rPr>
              <w:t>Limpia</w:t>
            </w:r>
            <w:r w:rsidRPr="00E15C1C">
              <w:rPr>
                <w:color w:val="000000"/>
              </w:rPr>
              <w:t xml:space="preserve"> el termómetro con un algodón con alcohol  </w:t>
            </w:r>
          </w:p>
        </w:tc>
        <w:tc>
          <w:tcPr>
            <w:tcW w:w="1099" w:type="dxa"/>
          </w:tcPr>
          <w:p w14:paraId="3949B0E7" w14:textId="77777777" w:rsidR="005A7134" w:rsidRDefault="005A7134">
            <w:pPr>
              <w:pStyle w:val="Normal1"/>
              <w:widowControl w:val="0"/>
              <w:rPr>
                <w:color w:val="000000"/>
              </w:rPr>
            </w:pPr>
          </w:p>
        </w:tc>
        <w:tc>
          <w:tcPr>
            <w:tcW w:w="1418" w:type="dxa"/>
          </w:tcPr>
          <w:p w14:paraId="5B144F8E" w14:textId="77777777" w:rsidR="005A7134" w:rsidRDefault="005A7134">
            <w:pPr>
              <w:pStyle w:val="Normal1"/>
              <w:widowControl w:val="0"/>
              <w:rPr>
                <w:color w:val="000000"/>
              </w:rPr>
            </w:pPr>
          </w:p>
        </w:tc>
      </w:tr>
      <w:tr w:rsidR="005A7134" w14:paraId="749C1968" w14:textId="77777777" w:rsidTr="00E15C1C">
        <w:trPr>
          <w:trHeight w:val="344"/>
        </w:trPr>
        <w:tc>
          <w:tcPr>
            <w:tcW w:w="4518" w:type="dxa"/>
          </w:tcPr>
          <w:p w14:paraId="5A2B02A6" w14:textId="6CA9FCAE" w:rsidR="005A7134" w:rsidRPr="00E15C1C" w:rsidRDefault="005A7134" w:rsidP="00E15C1C">
            <w:pPr>
              <w:pStyle w:val="Normal1"/>
              <w:widowControl w:val="0"/>
              <w:pBdr>
                <w:top w:val="nil"/>
                <w:left w:val="nil"/>
                <w:bottom w:val="nil"/>
                <w:right w:val="nil"/>
                <w:between w:val="nil"/>
              </w:pBdr>
              <w:rPr>
                <w:color w:val="000000"/>
              </w:rPr>
            </w:pPr>
            <w:r>
              <w:rPr>
                <w:color w:val="000000"/>
              </w:rPr>
              <w:t>Enciende</w:t>
            </w:r>
            <w:r w:rsidRPr="00E15C1C">
              <w:rPr>
                <w:color w:val="000000"/>
              </w:rPr>
              <w:t xml:space="preserve"> el termómetro  </w:t>
            </w:r>
          </w:p>
        </w:tc>
        <w:tc>
          <w:tcPr>
            <w:tcW w:w="1099" w:type="dxa"/>
          </w:tcPr>
          <w:p w14:paraId="3F117112" w14:textId="77777777" w:rsidR="005A7134" w:rsidRDefault="005A7134">
            <w:pPr>
              <w:pStyle w:val="Normal1"/>
              <w:widowControl w:val="0"/>
              <w:rPr>
                <w:color w:val="000000"/>
              </w:rPr>
            </w:pPr>
          </w:p>
        </w:tc>
        <w:tc>
          <w:tcPr>
            <w:tcW w:w="1418" w:type="dxa"/>
          </w:tcPr>
          <w:p w14:paraId="1B2BA66B" w14:textId="77777777" w:rsidR="005A7134" w:rsidRDefault="005A7134">
            <w:pPr>
              <w:pStyle w:val="Normal1"/>
              <w:widowControl w:val="0"/>
              <w:rPr>
                <w:color w:val="000000"/>
              </w:rPr>
            </w:pPr>
          </w:p>
        </w:tc>
      </w:tr>
      <w:tr w:rsidR="005A7134" w14:paraId="1BFAF904" w14:textId="77777777" w:rsidTr="00E15C1C">
        <w:trPr>
          <w:trHeight w:val="880"/>
        </w:trPr>
        <w:tc>
          <w:tcPr>
            <w:tcW w:w="4518" w:type="dxa"/>
          </w:tcPr>
          <w:p w14:paraId="689539D5" w14:textId="18252888" w:rsidR="005A7134" w:rsidRPr="00E15C1C" w:rsidRDefault="005A7134" w:rsidP="00E15C1C">
            <w:pPr>
              <w:pStyle w:val="Normal1"/>
              <w:widowControl w:val="0"/>
              <w:pBdr>
                <w:top w:val="nil"/>
                <w:left w:val="nil"/>
                <w:bottom w:val="nil"/>
                <w:right w:val="nil"/>
                <w:between w:val="nil"/>
              </w:pBdr>
              <w:rPr>
                <w:color w:val="000000"/>
              </w:rPr>
            </w:pPr>
            <w:r>
              <w:rPr>
                <w:color w:val="000000"/>
              </w:rPr>
              <w:t>Coloqca</w:t>
            </w:r>
            <w:r w:rsidRPr="00E15C1C">
              <w:rPr>
                <w:color w:val="000000"/>
              </w:rPr>
              <w:t xml:space="preserve"> el bulbo bajo la axila y doble el brazo hacia el cuerpo del paciente  </w:t>
            </w:r>
          </w:p>
        </w:tc>
        <w:tc>
          <w:tcPr>
            <w:tcW w:w="1099" w:type="dxa"/>
          </w:tcPr>
          <w:p w14:paraId="3FD89425" w14:textId="77777777" w:rsidR="005A7134" w:rsidRDefault="005A7134">
            <w:pPr>
              <w:pStyle w:val="Normal1"/>
              <w:widowControl w:val="0"/>
              <w:rPr>
                <w:color w:val="000000"/>
              </w:rPr>
            </w:pPr>
          </w:p>
        </w:tc>
        <w:tc>
          <w:tcPr>
            <w:tcW w:w="1418" w:type="dxa"/>
          </w:tcPr>
          <w:p w14:paraId="72B81B44" w14:textId="77777777" w:rsidR="005A7134" w:rsidRDefault="005A7134">
            <w:pPr>
              <w:pStyle w:val="Normal1"/>
              <w:widowControl w:val="0"/>
              <w:rPr>
                <w:color w:val="000000"/>
              </w:rPr>
            </w:pPr>
          </w:p>
        </w:tc>
      </w:tr>
      <w:tr w:rsidR="005A7134" w14:paraId="455044E4" w14:textId="77777777" w:rsidTr="00E15C1C">
        <w:trPr>
          <w:trHeight w:val="514"/>
        </w:trPr>
        <w:tc>
          <w:tcPr>
            <w:tcW w:w="4518" w:type="dxa"/>
          </w:tcPr>
          <w:p w14:paraId="45F51842" w14:textId="1E8B517C" w:rsidR="005A7134" w:rsidRPr="00E15C1C" w:rsidRDefault="005A7134" w:rsidP="00E15C1C">
            <w:pPr>
              <w:pStyle w:val="Normal1"/>
              <w:widowControl w:val="0"/>
              <w:pBdr>
                <w:top w:val="nil"/>
                <w:left w:val="nil"/>
                <w:bottom w:val="nil"/>
                <w:right w:val="nil"/>
                <w:between w:val="nil"/>
              </w:pBdr>
              <w:rPr>
                <w:color w:val="000000"/>
              </w:rPr>
            </w:pPr>
            <w:r>
              <w:rPr>
                <w:color w:val="000000"/>
              </w:rPr>
              <w:t>Deja</w:t>
            </w:r>
            <w:r w:rsidRPr="00E15C1C">
              <w:rPr>
                <w:color w:val="000000"/>
              </w:rPr>
              <w:t xml:space="preserve"> el termómetro de 3 a 5 minutos o hasta que suene.  </w:t>
            </w:r>
          </w:p>
        </w:tc>
        <w:tc>
          <w:tcPr>
            <w:tcW w:w="1099" w:type="dxa"/>
          </w:tcPr>
          <w:p w14:paraId="66B06DA5" w14:textId="77777777" w:rsidR="005A7134" w:rsidRDefault="005A7134">
            <w:pPr>
              <w:pStyle w:val="Normal1"/>
              <w:widowControl w:val="0"/>
              <w:rPr>
                <w:color w:val="000000"/>
              </w:rPr>
            </w:pPr>
          </w:p>
        </w:tc>
        <w:tc>
          <w:tcPr>
            <w:tcW w:w="1418" w:type="dxa"/>
          </w:tcPr>
          <w:p w14:paraId="196B52B2" w14:textId="77777777" w:rsidR="005A7134" w:rsidRDefault="005A7134">
            <w:pPr>
              <w:pStyle w:val="Normal1"/>
              <w:widowControl w:val="0"/>
              <w:rPr>
                <w:color w:val="000000"/>
              </w:rPr>
            </w:pPr>
          </w:p>
        </w:tc>
      </w:tr>
      <w:tr w:rsidR="005A7134" w14:paraId="109752D5" w14:textId="77777777" w:rsidTr="00E15C1C">
        <w:trPr>
          <w:trHeight w:val="800"/>
        </w:trPr>
        <w:tc>
          <w:tcPr>
            <w:tcW w:w="4518" w:type="dxa"/>
          </w:tcPr>
          <w:p w14:paraId="79DB157D" w14:textId="3E3CABCD" w:rsidR="005A7134" w:rsidRPr="00E15C1C" w:rsidRDefault="005A7134" w:rsidP="00E15C1C">
            <w:pPr>
              <w:pStyle w:val="Normal1"/>
              <w:widowControl w:val="0"/>
              <w:pBdr>
                <w:top w:val="nil"/>
                <w:left w:val="nil"/>
                <w:bottom w:val="nil"/>
                <w:right w:val="nil"/>
                <w:between w:val="nil"/>
              </w:pBdr>
              <w:rPr>
                <w:color w:val="000000"/>
              </w:rPr>
            </w:pPr>
            <w:r w:rsidRPr="00E15C1C">
              <w:rPr>
                <w:color w:val="000000"/>
              </w:rPr>
              <w:t>Re</w:t>
            </w:r>
            <w:r>
              <w:rPr>
                <w:color w:val="000000"/>
              </w:rPr>
              <w:t>tira</w:t>
            </w:r>
            <w:r w:rsidRPr="00E15C1C">
              <w:rPr>
                <w:color w:val="000000"/>
              </w:rPr>
              <w:t xml:space="preserve"> el termómetro tomándolo de la </w:t>
            </w:r>
            <w:r>
              <w:rPr>
                <w:color w:val="000000"/>
              </w:rPr>
              <w:t>punta (no del bulbo ) , y lee</w:t>
            </w:r>
            <w:r w:rsidRPr="00E15C1C">
              <w:rPr>
                <w:color w:val="000000"/>
              </w:rPr>
              <w:t xml:space="preserve"> la temperatura.</w:t>
            </w:r>
          </w:p>
        </w:tc>
        <w:tc>
          <w:tcPr>
            <w:tcW w:w="1099" w:type="dxa"/>
          </w:tcPr>
          <w:p w14:paraId="64D45E1C" w14:textId="77777777" w:rsidR="005A7134" w:rsidRDefault="005A7134">
            <w:pPr>
              <w:pStyle w:val="Normal1"/>
              <w:widowControl w:val="0"/>
              <w:rPr>
                <w:color w:val="000000"/>
              </w:rPr>
            </w:pPr>
          </w:p>
        </w:tc>
        <w:tc>
          <w:tcPr>
            <w:tcW w:w="1418" w:type="dxa"/>
          </w:tcPr>
          <w:p w14:paraId="422B4232" w14:textId="77777777" w:rsidR="005A7134" w:rsidRDefault="005A7134">
            <w:pPr>
              <w:pStyle w:val="Normal1"/>
              <w:widowControl w:val="0"/>
              <w:rPr>
                <w:color w:val="000000"/>
              </w:rPr>
            </w:pPr>
          </w:p>
        </w:tc>
      </w:tr>
      <w:tr w:rsidR="005A7134" w14:paraId="56A0E8F9" w14:textId="77777777" w:rsidTr="00E15C1C">
        <w:trPr>
          <w:trHeight w:val="816"/>
        </w:trPr>
        <w:tc>
          <w:tcPr>
            <w:tcW w:w="4518" w:type="dxa"/>
          </w:tcPr>
          <w:p w14:paraId="5133B2C0" w14:textId="6D694481" w:rsidR="005A7134" w:rsidRPr="00E15C1C" w:rsidRDefault="005A7134" w:rsidP="00E15C1C">
            <w:pPr>
              <w:pStyle w:val="Normal1"/>
              <w:widowControl w:val="0"/>
              <w:pBdr>
                <w:top w:val="nil"/>
                <w:left w:val="nil"/>
                <w:bottom w:val="nil"/>
                <w:right w:val="nil"/>
                <w:between w:val="nil"/>
              </w:pBdr>
              <w:rPr>
                <w:color w:val="000000"/>
              </w:rPr>
            </w:pPr>
            <w:r>
              <w:rPr>
                <w:color w:val="000000"/>
              </w:rPr>
              <w:t>Expliqua</w:t>
            </w:r>
            <w:r w:rsidRPr="00E15C1C">
              <w:rPr>
                <w:color w:val="000000"/>
              </w:rPr>
              <w:t xml:space="preserve"> al paciente que el proced</w:t>
            </w:r>
            <w:r>
              <w:rPr>
                <w:color w:val="000000"/>
              </w:rPr>
              <w:t>imiento a terminado, y lo deja</w:t>
            </w:r>
            <w:r w:rsidRPr="00E15C1C">
              <w:rPr>
                <w:color w:val="000000"/>
              </w:rPr>
              <w:t xml:space="preserve"> cómodo y seguro. </w:t>
            </w:r>
          </w:p>
        </w:tc>
        <w:tc>
          <w:tcPr>
            <w:tcW w:w="1099" w:type="dxa"/>
          </w:tcPr>
          <w:p w14:paraId="475D5BB9" w14:textId="77777777" w:rsidR="005A7134" w:rsidRDefault="005A7134">
            <w:pPr>
              <w:pStyle w:val="Normal1"/>
              <w:widowControl w:val="0"/>
              <w:rPr>
                <w:color w:val="000000"/>
              </w:rPr>
            </w:pPr>
          </w:p>
        </w:tc>
        <w:tc>
          <w:tcPr>
            <w:tcW w:w="1418" w:type="dxa"/>
          </w:tcPr>
          <w:p w14:paraId="6394983B" w14:textId="77777777" w:rsidR="005A7134" w:rsidRDefault="005A7134">
            <w:pPr>
              <w:pStyle w:val="Normal1"/>
              <w:widowControl w:val="0"/>
              <w:rPr>
                <w:color w:val="000000"/>
              </w:rPr>
            </w:pPr>
          </w:p>
        </w:tc>
      </w:tr>
      <w:tr w:rsidR="005A7134" w14:paraId="4C3B49EF" w14:textId="77777777" w:rsidTr="00E15C1C">
        <w:trPr>
          <w:trHeight w:val="656"/>
        </w:trPr>
        <w:tc>
          <w:tcPr>
            <w:tcW w:w="4518" w:type="dxa"/>
          </w:tcPr>
          <w:p w14:paraId="2D4217C7" w14:textId="1A89427B" w:rsidR="005A7134" w:rsidRPr="00E15C1C" w:rsidRDefault="005A7134" w:rsidP="00E15C1C">
            <w:pPr>
              <w:pStyle w:val="Normal1"/>
              <w:widowControl w:val="0"/>
              <w:pBdr>
                <w:top w:val="nil"/>
                <w:left w:val="nil"/>
                <w:bottom w:val="nil"/>
                <w:right w:val="nil"/>
                <w:between w:val="nil"/>
              </w:pBdr>
              <w:rPr>
                <w:color w:val="000000"/>
              </w:rPr>
            </w:pPr>
            <w:r>
              <w:rPr>
                <w:color w:val="000000"/>
              </w:rPr>
              <w:t>Limpia</w:t>
            </w:r>
            <w:r w:rsidRPr="00E15C1C">
              <w:rPr>
                <w:color w:val="000000"/>
              </w:rPr>
              <w:t xml:space="preserve"> el termómetro con alcohol  </w:t>
            </w:r>
          </w:p>
        </w:tc>
        <w:tc>
          <w:tcPr>
            <w:tcW w:w="1099" w:type="dxa"/>
          </w:tcPr>
          <w:p w14:paraId="5B96F5BF" w14:textId="77777777" w:rsidR="005A7134" w:rsidRDefault="005A7134">
            <w:pPr>
              <w:pStyle w:val="Normal1"/>
              <w:widowControl w:val="0"/>
              <w:rPr>
                <w:color w:val="000000"/>
              </w:rPr>
            </w:pPr>
          </w:p>
        </w:tc>
        <w:tc>
          <w:tcPr>
            <w:tcW w:w="1418" w:type="dxa"/>
          </w:tcPr>
          <w:p w14:paraId="495E9307" w14:textId="77777777" w:rsidR="005A7134" w:rsidRDefault="005A7134">
            <w:pPr>
              <w:pStyle w:val="Normal1"/>
              <w:widowControl w:val="0"/>
              <w:rPr>
                <w:color w:val="000000"/>
              </w:rPr>
            </w:pPr>
          </w:p>
        </w:tc>
      </w:tr>
      <w:tr w:rsidR="005A7134" w14:paraId="6838609C" w14:textId="77777777" w:rsidTr="00E15C1C">
        <w:trPr>
          <w:trHeight w:val="336"/>
        </w:trPr>
        <w:tc>
          <w:tcPr>
            <w:tcW w:w="4518" w:type="dxa"/>
          </w:tcPr>
          <w:p w14:paraId="2DFE3B22" w14:textId="7B3D00A2" w:rsidR="005A7134" w:rsidRPr="00232E08" w:rsidRDefault="005A7134" w:rsidP="00E15C1C">
            <w:pPr>
              <w:pStyle w:val="Normal1"/>
              <w:widowControl w:val="0"/>
              <w:pBdr>
                <w:top w:val="nil"/>
                <w:left w:val="nil"/>
                <w:bottom w:val="nil"/>
                <w:right w:val="nil"/>
                <w:between w:val="nil"/>
              </w:pBdr>
              <w:spacing w:before="120" w:line="232" w:lineRule="auto"/>
              <w:ind w:left="16" w:right="157"/>
              <w:rPr>
                <w:color w:val="000000"/>
                <w:lang w:val="es-ES"/>
              </w:rPr>
            </w:pPr>
            <w:r>
              <w:rPr>
                <w:color w:val="000000"/>
                <w:lang w:val="es-ES"/>
              </w:rPr>
              <w:t>Realiza l</w:t>
            </w:r>
            <w:r w:rsidRPr="00232E08">
              <w:rPr>
                <w:color w:val="000000"/>
                <w:lang w:val="es-ES"/>
              </w:rPr>
              <w:t>avado de manos  </w:t>
            </w:r>
          </w:p>
        </w:tc>
        <w:tc>
          <w:tcPr>
            <w:tcW w:w="1099" w:type="dxa"/>
          </w:tcPr>
          <w:p w14:paraId="0D2F6311" w14:textId="77777777" w:rsidR="005A7134" w:rsidRDefault="005A7134">
            <w:pPr>
              <w:pStyle w:val="Normal1"/>
              <w:widowControl w:val="0"/>
              <w:rPr>
                <w:color w:val="000000"/>
              </w:rPr>
            </w:pPr>
          </w:p>
        </w:tc>
        <w:tc>
          <w:tcPr>
            <w:tcW w:w="1418" w:type="dxa"/>
          </w:tcPr>
          <w:p w14:paraId="6DF8433D" w14:textId="77777777" w:rsidR="005A7134" w:rsidRDefault="005A7134">
            <w:pPr>
              <w:pStyle w:val="Normal1"/>
              <w:widowControl w:val="0"/>
              <w:rPr>
                <w:color w:val="000000"/>
              </w:rPr>
            </w:pPr>
          </w:p>
        </w:tc>
      </w:tr>
      <w:tr w:rsidR="005A7134" w14:paraId="4E8E43F6" w14:textId="77777777" w:rsidTr="000B71D8">
        <w:trPr>
          <w:trHeight w:val="144"/>
        </w:trPr>
        <w:tc>
          <w:tcPr>
            <w:tcW w:w="4518" w:type="dxa"/>
          </w:tcPr>
          <w:p w14:paraId="5262D4A4" w14:textId="6FAC267F" w:rsidR="000B71D8" w:rsidRPr="00232E08" w:rsidRDefault="005A7134" w:rsidP="00E15C1C">
            <w:pPr>
              <w:pStyle w:val="Normal1"/>
              <w:widowControl w:val="0"/>
              <w:rPr>
                <w:color w:val="000000"/>
                <w:lang w:val="es-ES"/>
              </w:rPr>
            </w:pPr>
            <w:r>
              <w:rPr>
                <w:color w:val="000000"/>
                <w:lang w:val="es-ES"/>
              </w:rPr>
              <w:t>Registra la Tº</w:t>
            </w:r>
            <w:r w:rsidRPr="00232E08">
              <w:rPr>
                <w:color w:val="000000"/>
                <w:lang w:val="es-ES"/>
              </w:rPr>
              <w:t xml:space="preserve"> </w:t>
            </w:r>
          </w:p>
        </w:tc>
        <w:tc>
          <w:tcPr>
            <w:tcW w:w="1099" w:type="dxa"/>
          </w:tcPr>
          <w:p w14:paraId="34846B33" w14:textId="77777777" w:rsidR="005A7134" w:rsidRDefault="005A7134">
            <w:pPr>
              <w:pStyle w:val="Normal1"/>
              <w:widowControl w:val="0"/>
              <w:rPr>
                <w:color w:val="000000"/>
              </w:rPr>
            </w:pPr>
          </w:p>
        </w:tc>
        <w:tc>
          <w:tcPr>
            <w:tcW w:w="1418" w:type="dxa"/>
          </w:tcPr>
          <w:p w14:paraId="57115247" w14:textId="77777777" w:rsidR="005A7134" w:rsidRDefault="005A7134">
            <w:pPr>
              <w:pStyle w:val="Normal1"/>
              <w:widowControl w:val="0"/>
              <w:rPr>
                <w:color w:val="000000"/>
              </w:rPr>
            </w:pPr>
          </w:p>
        </w:tc>
      </w:tr>
      <w:tr w:rsidR="000B71D8" w14:paraId="799A3B0C" w14:textId="77777777" w:rsidTr="00E15C1C">
        <w:trPr>
          <w:trHeight w:val="496"/>
        </w:trPr>
        <w:tc>
          <w:tcPr>
            <w:tcW w:w="4518" w:type="dxa"/>
          </w:tcPr>
          <w:p w14:paraId="39F22336" w14:textId="291A43EA" w:rsidR="000B71D8" w:rsidRDefault="000B71D8" w:rsidP="00E15C1C">
            <w:pPr>
              <w:pStyle w:val="Normal1"/>
              <w:widowControl w:val="0"/>
              <w:rPr>
                <w:color w:val="000000"/>
                <w:lang w:val="es-ES"/>
              </w:rPr>
            </w:pPr>
            <w:r>
              <w:rPr>
                <w:color w:val="000000"/>
                <w:lang w:val="es-ES"/>
              </w:rPr>
              <w:t>Deja su lugar de trabajo limpio y ordenado</w:t>
            </w:r>
          </w:p>
        </w:tc>
        <w:tc>
          <w:tcPr>
            <w:tcW w:w="1099" w:type="dxa"/>
          </w:tcPr>
          <w:p w14:paraId="193DA78F" w14:textId="77777777" w:rsidR="000B71D8" w:rsidRDefault="000B71D8">
            <w:pPr>
              <w:pStyle w:val="Normal1"/>
              <w:widowControl w:val="0"/>
              <w:rPr>
                <w:color w:val="000000"/>
              </w:rPr>
            </w:pPr>
          </w:p>
        </w:tc>
        <w:tc>
          <w:tcPr>
            <w:tcW w:w="1418" w:type="dxa"/>
          </w:tcPr>
          <w:p w14:paraId="6D51E3BA" w14:textId="77777777" w:rsidR="000B71D8" w:rsidRDefault="000B71D8">
            <w:pPr>
              <w:pStyle w:val="Normal1"/>
              <w:widowControl w:val="0"/>
              <w:rPr>
                <w:color w:val="000000"/>
              </w:rPr>
            </w:pPr>
          </w:p>
        </w:tc>
      </w:tr>
      <w:tr w:rsidR="005A7134" w14:paraId="342AF62A" w14:textId="77777777" w:rsidTr="00E15C1C">
        <w:trPr>
          <w:trHeight w:val="526"/>
        </w:trPr>
        <w:tc>
          <w:tcPr>
            <w:tcW w:w="4518" w:type="dxa"/>
          </w:tcPr>
          <w:p w14:paraId="4548CA62" w14:textId="06835B7C" w:rsidR="005A7134" w:rsidRDefault="005A7134">
            <w:pPr>
              <w:pStyle w:val="Normal1"/>
              <w:widowControl w:val="0"/>
              <w:rPr>
                <w:color w:val="000000"/>
              </w:rPr>
            </w:pPr>
            <w:r>
              <w:rPr>
                <w:color w:val="000000"/>
              </w:rPr>
              <w:t>Puntaje total 14 pts</w:t>
            </w:r>
          </w:p>
        </w:tc>
        <w:tc>
          <w:tcPr>
            <w:tcW w:w="1099" w:type="dxa"/>
          </w:tcPr>
          <w:p w14:paraId="1488F08A" w14:textId="77777777" w:rsidR="005A7134" w:rsidRDefault="005A7134">
            <w:pPr>
              <w:pStyle w:val="Normal1"/>
              <w:widowControl w:val="0"/>
              <w:rPr>
                <w:color w:val="000000"/>
              </w:rPr>
            </w:pPr>
          </w:p>
        </w:tc>
        <w:tc>
          <w:tcPr>
            <w:tcW w:w="1418" w:type="dxa"/>
          </w:tcPr>
          <w:p w14:paraId="648096ED" w14:textId="77777777" w:rsidR="005A7134" w:rsidRDefault="005A7134">
            <w:pPr>
              <w:pStyle w:val="Normal1"/>
              <w:widowControl w:val="0"/>
              <w:rPr>
                <w:color w:val="000000"/>
              </w:rPr>
            </w:pPr>
          </w:p>
        </w:tc>
      </w:tr>
    </w:tbl>
    <w:p w14:paraId="7354A964"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2955058B" w14:textId="77777777" w:rsidR="00E15C1C" w:rsidRDefault="00E15C1C">
      <w:pPr>
        <w:pStyle w:val="Normal1"/>
        <w:widowControl w:val="0"/>
        <w:pBdr>
          <w:top w:val="nil"/>
          <w:left w:val="nil"/>
          <w:bottom w:val="nil"/>
          <w:right w:val="nil"/>
          <w:between w:val="nil"/>
        </w:pBdr>
        <w:spacing w:line="240" w:lineRule="auto"/>
        <w:ind w:left="693"/>
        <w:rPr>
          <w:color w:val="000000"/>
        </w:rPr>
      </w:pPr>
    </w:p>
    <w:p w14:paraId="3DC26051" w14:textId="77777777" w:rsidR="00E15C1C" w:rsidRDefault="00E15C1C">
      <w:pPr>
        <w:pStyle w:val="Normal1"/>
        <w:widowControl w:val="0"/>
        <w:pBdr>
          <w:top w:val="nil"/>
          <w:left w:val="nil"/>
          <w:bottom w:val="nil"/>
          <w:right w:val="nil"/>
          <w:between w:val="nil"/>
        </w:pBdr>
        <w:spacing w:line="240" w:lineRule="auto"/>
        <w:ind w:left="693"/>
        <w:rPr>
          <w:color w:val="000000"/>
        </w:rPr>
      </w:pPr>
    </w:p>
    <w:p w14:paraId="64F5CD74" w14:textId="77777777" w:rsidR="00E15C1C" w:rsidRDefault="00E15C1C">
      <w:pPr>
        <w:pStyle w:val="Normal1"/>
        <w:widowControl w:val="0"/>
        <w:pBdr>
          <w:top w:val="nil"/>
          <w:left w:val="nil"/>
          <w:bottom w:val="nil"/>
          <w:right w:val="nil"/>
          <w:between w:val="nil"/>
        </w:pBdr>
        <w:spacing w:line="240" w:lineRule="auto"/>
        <w:ind w:left="693"/>
        <w:rPr>
          <w:color w:val="000000"/>
        </w:rPr>
      </w:pPr>
    </w:p>
    <w:p w14:paraId="44D7C6AA" w14:textId="77777777" w:rsidR="00E15C1C" w:rsidRDefault="00E15C1C">
      <w:pPr>
        <w:pStyle w:val="Normal1"/>
        <w:widowControl w:val="0"/>
        <w:pBdr>
          <w:top w:val="nil"/>
          <w:left w:val="nil"/>
          <w:bottom w:val="nil"/>
          <w:right w:val="nil"/>
          <w:between w:val="nil"/>
        </w:pBdr>
        <w:spacing w:line="240" w:lineRule="auto"/>
        <w:ind w:left="693"/>
        <w:rPr>
          <w:color w:val="000000"/>
        </w:rPr>
      </w:pPr>
    </w:p>
    <w:p w14:paraId="11F3504D"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3F5708F4"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08FF437F"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43CD2438"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2FF36451"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275C4773" w14:textId="01382660" w:rsidR="0097153F" w:rsidRDefault="0097153F">
      <w:pPr>
        <w:pStyle w:val="Normal1"/>
        <w:widowControl w:val="0"/>
        <w:pBdr>
          <w:top w:val="nil"/>
          <w:left w:val="nil"/>
          <w:bottom w:val="nil"/>
          <w:right w:val="nil"/>
          <w:between w:val="nil"/>
        </w:pBdr>
        <w:spacing w:line="240" w:lineRule="auto"/>
        <w:ind w:left="693"/>
        <w:rPr>
          <w:color w:val="000000"/>
        </w:rPr>
      </w:pPr>
    </w:p>
    <w:p w14:paraId="6224CEB2" w14:textId="391A67BF" w:rsidR="00DE45EA" w:rsidRDefault="00DE45EA">
      <w:pPr>
        <w:pStyle w:val="Normal1"/>
        <w:widowControl w:val="0"/>
        <w:pBdr>
          <w:top w:val="nil"/>
          <w:left w:val="nil"/>
          <w:bottom w:val="nil"/>
          <w:right w:val="nil"/>
          <w:between w:val="nil"/>
        </w:pBdr>
        <w:spacing w:line="240" w:lineRule="auto"/>
        <w:ind w:left="693"/>
        <w:rPr>
          <w:color w:val="000000"/>
        </w:rPr>
      </w:pPr>
    </w:p>
    <w:p w14:paraId="450ACA9A" w14:textId="77777777" w:rsidR="00DE45EA" w:rsidRDefault="00DE45EA">
      <w:pPr>
        <w:pStyle w:val="Normal1"/>
        <w:widowControl w:val="0"/>
        <w:pBdr>
          <w:top w:val="nil"/>
          <w:left w:val="nil"/>
          <w:bottom w:val="nil"/>
          <w:right w:val="nil"/>
          <w:between w:val="nil"/>
        </w:pBdr>
        <w:spacing w:line="240" w:lineRule="auto"/>
        <w:ind w:left="693"/>
        <w:rPr>
          <w:color w:val="000000"/>
        </w:rPr>
      </w:pPr>
    </w:p>
    <w:p w14:paraId="1A2DE052"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6D035F96" w14:textId="77777777" w:rsidR="0097153F" w:rsidRDefault="0097153F">
      <w:pPr>
        <w:pStyle w:val="Normal1"/>
        <w:widowControl w:val="0"/>
        <w:pBdr>
          <w:top w:val="nil"/>
          <w:left w:val="nil"/>
          <w:bottom w:val="nil"/>
          <w:right w:val="nil"/>
          <w:between w:val="nil"/>
        </w:pBdr>
        <w:spacing w:line="240" w:lineRule="auto"/>
        <w:ind w:left="693"/>
        <w:rPr>
          <w:color w:val="000000"/>
        </w:rPr>
      </w:pPr>
    </w:p>
    <w:p w14:paraId="0DF3D4E9"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40D77121" w14:textId="77777777" w:rsidR="00534CE9" w:rsidRDefault="00534CE9">
      <w:pPr>
        <w:pStyle w:val="Normal1"/>
        <w:widowControl w:val="0"/>
        <w:pBdr>
          <w:top w:val="nil"/>
          <w:left w:val="nil"/>
          <w:bottom w:val="nil"/>
          <w:right w:val="nil"/>
          <w:between w:val="nil"/>
        </w:pBdr>
        <w:spacing w:line="240" w:lineRule="auto"/>
        <w:ind w:left="693"/>
        <w:rPr>
          <w:color w:val="000000"/>
        </w:rPr>
      </w:pPr>
    </w:p>
    <w:p w14:paraId="241BE8DD" w14:textId="77777777" w:rsidR="00534CE9" w:rsidRDefault="00534CE9">
      <w:pPr>
        <w:pStyle w:val="Normal1"/>
        <w:widowControl w:val="0"/>
        <w:pBdr>
          <w:top w:val="nil"/>
          <w:left w:val="nil"/>
          <w:bottom w:val="nil"/>
          <w:right w:val="nil"/>
          <w:between w:val="nil"/>
        </w:pBdr>
        <w:spacing w:line="240" w:lineRule="auto"/>
        <w:ind w:left="693"/>
        <w:rPr>
          <w:color w:val="000000"/>
        </w:rPr>
      </w:pPr>
    </w:p>
    <w:tbl>
      <w:tblPr>
        <w:tblStyle w:val="Tablaconcuadrcula"/>
        <w:tblW w:w="0" w:type="auto"/>
        <w:tblInd w:w="693" w:type="dxa"/>
        <w:tblLook w:val="04A0" w:firstRow="1" w:lastRow="0" w:firstColumn="1" w:lastColumn="0" w:noHBand="0" w:noVBand="1"/>
      </w:tblPr>
      <w:tblGrid>
        <w:gridCol w:w="4518"/>
        <w:gridCol w:w="1099"/>
        <w:gridCol w:w="1418"/>
      </w:tblGrid>
      <w:tr w:rsidR="00534CE9" w14:paraId="77F34F3F" w14:textId="77777777" w:rsidTr="00534CE9">
        <w:tc>
          <w:tcPr>
            <w:tcW w:w="4518" w:type="dxa"/>
          </w:tcPr>
          <w:p w14:paraId="57CED3EE" w14:textId="02C6DE3D" w:rsidR="00534CE9" w:rsidRDefault="00534CE9" w:rsidP="00534CE9">
            <w:pPr>
              <w:pStyle w:val="Normal1"/>
              <w:widowControl w:val="0"/>
              <w:rPr>
                <w:color w:val="000000"/>
              </w:rPr>
            </w:pPr>
            <w:r>
              <w:rPr>
                <w:color w:val="000000"/>
              </w:rPr>
              <w:t>Control de Tº rectal</w:t>
            </w:r>
          </w:p>
        </w:tc>
        <w:tc>
          <w:tcPr>
            <w:tcW w:w="1099" w:type="dxa"/>
          </w:tcPr>
          <w:p w14:paraId="34A52322" w14:textId="77777777" w:rsidR="00534CE9" w:rsidRDefault="00534CE9" w:rsidP="00534CE9">
            <w:pPr>
              <w:pStyle w:val="Normal1"/>
              <w:widowControl w:val="0"/>
              <w:rPr>
                <w:color w:val="000000"/>
              </w:rPr>
            </w:pPr>
            <w:r>
              <w:rPr>
                <w:color w:val="000000"/>
              </w:rPr>
              <w:t>Logrado (1 pt)</w:t>
            </w:r>
          </w:p>
        </w:tc>
        <w:tc>
          <w:tcPr>
            <w:tcW w:w="1418" w:type="dxa"/>
          </w:tcPr>
          <w:p w14:paraId="3E41A8BE" w14:textId="77777777" w:rsidR="00534CE9" w:rsidRDefault="00534CE9" w:rsidP="00534CE9">
            <w:pPr>
              <w:pStyle w:val="Normal1"/>
              <w:widowControl w:val="0"/>
              <w:rPr>
                <w:color w:val="000000"/>
              </w:rPr>
            </w:pPr>
            <w:r>
              <w:rPr>
                <w:color w:val="000000"/>
              </w:rPr>
              <w:t>No logrado (0 pt)</w:t>
            </w:r>
          </w:p>
        </w:tc>
      </w:tr>
      <w:tr w:rsidR="00534CE9" w14:paraId="64946BD1" w14:textId="77777777" w:rsidTr="00534CE9">
        <w:trPr>
          <w:trHeight w:val="464"/>
        </w:trPr>
        <w:tc>
          <w:tcPr>
            <w:tcW w:w="4518" w:type="dxa"/>
          </w:tcPr>
          <w:p w14:paraId="4C341601" w14:textId="77777777" w:rsidR="00534CE9" w:rsidRDefault="00534CE9" w:rsidP="00534CE9">
            <w:pPr>
              <w:pStyle w:val="Normal1"/>
              <w:widowControl w:val="0"/>
              <w:pBdr>
                <w:top w:val="nil"/>
                <w:left w:val="nil"/>
                <w:bottom w:val="nil"/>
                <w:right w:val="nil"/>
                <w:between w:val="nil"/>
              </w:pBdr>
              <w:rPr>
                <w:color w:val="000000"/>
              </w:rPr>
            </w:pPr>
            <w:r w:rsidRPr="005A7134">
              <w:rPr>
                <w:color w:val="000000"/>
              </w:rPr>
              <w:t>Asistencia</w:t>
            </w:r>
          </w:p>
        </w:tc>
        <w:tc>
          <w:tcPr>
            <w:tcW w:w="1099" w:type="dxa"/>
          </w:tcPr>
          <w:p w14:paraId="053CF06B" w14:textId="77777777" w:rsidR="00534CE9" w:rsidRDefault="00534CE9" w:rsidP="00534CE9">
            <w:pPr>
              <w:pStyle w:val="Normal1"/>
              <w:widowControl w:val="0"/>
              <w:rPr>
                <w:color w:val="000000"/>
              </w:rPr>
            </w:pPr>
          </w:p>
        </w:tc>
        <w:tc>
          <w:tcPr>
            <w:tcW w:w="1418" w:type="dxa"/>
          </w:tcPr>
          <w:p w14:paraId="0DDFFA5D" w14:textId="77777777" w:rsidR="00534CE9" w:rsidRDefault="00534CE9" w:rsidP="00534CE9">
            <w:pPr>
              <w:pStyle w:val="Normal1"/>
              <w:widowControl w:val="0"/>
              <w:rPr>
                <w:color w:val="000000"/>
              </w:rPr>
            </w:pPr>
          </w:p>
        </w:tc>
      </w:tr>
      <w:tr w:rsidR="00534CE9" w14:paraId="476BFF0E" w14:textId="77777777" w:rsidTr="00534CE9">
        <w:trPr>
          <w:trHeight w:val="464"/>
        </w:trPr>
        <w:tc>
          <w:tcPr>
            <w:tcW w:w="4518" w:type="dxa"/>
          </w:tcPr>
          <w:p w14:paraId="2CF92D4F" w14:textId="77777777" w:rsidR="00534CE9" w:rsidRPr="00E15C1C" w:rsidRDefault="00534CE9" w:rsidP="00534CE9">
            <w:pPr>
              <w:pStyle w:val="Normal1"/>
              <w:widowControl w:val="0"/>
              <w:pBdr>
                <w:top w:val="nil"/>
                <w:left w:val="nil"/>
                <w:bottom w:val="nil"/>
                <w:right w:val="nil"/>
                <w:between w:val="nil"/>
              </w:pBdr>
              <w:rPr>
                <w:color w:val="000000"/>
              </w:rPr>
            </w:pPr>
            <w:r w:rsidRPr="005A7134">
              <w:rPr>
                <w:color w:val="000000"/>
              </w:rPr>
              <w:t>Puntualidad</w:t>
            </w:r>
          </w:p>
        </w:tc>
        <w:tc>
          <w:tcPr>
            <w:tcW w:w="1099" w:type="dxa"/>
          </w:tcPr>
          <w:p w14:paraId="6E4BF741" w14:textId="77777777" w:rsidR="00534CE9" w:rsidRDefault="00534CE9" w:rsidP="00534CE9">
            <w:pPr>
              <w:pStyle w:val="Normal1"/>
              <w:widowControl w:val="0"/>
              <w:rPr>
                <w:color w:val="000000"/>
              </w:rPr>
            </w:pPr>
          </w:p>
        </w:tc>
        <w:tc>
          <w:tcPr>
            <w:tcW w:w="1418" w:type="dxa"/>
          </w:tcPr>
          <w:p w14:paraId="7359645B" w14:textId="77777777" w:rsidR="00534CE9" w:rsidRDefault="00534CE9" w:rsidP="00534CE9">
            <w:pPr>
              <w:pStyle w:val="Normal1"/>
              <w:widowControl w:val="0"/>
              <w:rPr>
                <w:color w:val="000000"/>
              </w:rPr>
            </w:pPr>
          </w:p>
        </w:tc>
      </w:tr>
      <w:tr w:rsidR="00534CE9" w14:paraId="6678EFF9" w14:textId="77777777" w:rsidTr="00534CE9">
        <w:trPr>
          <w:trHeight w:val="656"/>
        </w:trPr>
        <w:tc>
          <w:tcPr>
            <w:tcW w:w="4518" w:type="dxa"/>
          </w:tcPr>
          <w:p w14:paraId="152489A4" w14:textId="77777777" w:rsidR="00534CE9" w:rsidRPr="00E15C1C" w:rsidRDefault="00534CE9" w:rsidP="00534CE9">
            <w:pPr>
              <w:pStyle w:val="Normal1"/>
              <w:widowControl w:val="0"/>
              <w:pBdr>
                <w:top w:val="nil"/>
                <w:left w:val="nil"/>
                <w:bottom w:val="nil"/>
                <w:right w:val="nil"/>
                <w:between w:val="nil"/>
              </w:pBdr>
              <w:rPr>
                <w:color w:val="000000"/>
              </w:rPr>
            </w:pPr>
            <w:r w:rsidRPr="005A7134">
              <w:rPr>
                <w:color w:val="000000"/>
              </w:rPr>
              <w:t>Presentación personal (sin piercing, uñas sin esmalte, pelo tomado).</w:t>
            </w:r>
          </w:p>
        </w:tc>
        <w:tc>
          <w:tcPr>
            <w:tcW w:w="1099" w:type="dxa"/>
          </w:tcPr>
          <w:p w14:paraId="35C10BFB" w14:textId="77777777" w:rsidR="00534CE9" w:rsidRDefault="00534CE9" w:rsidP="00534CE9">
            <w:pPr>
              <w:pStyle w:val="Normal1"/>
              <w:widowControl w:val="0"/>
              <w:rPr>
                <w:color w:val="000000"/>
              </w:rPr>
            </w:pPr>
          </w:p>
        </w:tc>
        <w:tc>
          <w:tcPr>
            <w:tcW w:w="1418" w:type="dxa"/>
          </w:tcPr>
          <w:p w14:paraId="49F566E3" w14:textId="77777777" w:rsidR="00534CE9" w:rsidRDefault="00534CE9" w:rsidP="00534CE9">
            <w:pPr>
              <w:pStyle w:val="Normal1"/>
              <w:widowControl w:val="0"/>
              <w:rPr>
                <w:color w:val="000000"/>
              </w:rPr>
            </w:pPr>
          </w:p>
        </w:tc>
      </w:tr>
      <w:tr w:rsidR="00534CE9" w14:paraId="35A9D576" w14:textId="77777777" w:rsidTr="00534CE9">
        <w:trPr>
          <w:trHeight w:val="717"/>
        </w:trPr>
        <w:tc>
          <w:tcPr>
            <w:tcW w:w="4518" w:type="dxa"/>
          </w:tcPr>
          <w:p w14:paraId="489B17AC" w14:textId="77777777" w:rsidR="00534CE9" w:rsidRPr="00E15C1C" w:rsidRDefault="00534CE9" w:rsidP="00534CE9">
            <w:pPr>
              <w:pStyle w:val="Normal1"/>
              <w:widowControl w:val="0"/>
              <w:pBdr>
                <w:top w:val="nil"/>
                <w:left w:val="nil"/>
                <w:bottom w:val="nil"/>
                <w:right w:val="nil"/>
                <w:between w:val="nil"/>
              </w:pBdr>
              <w:rPr>
                <w:color w:val="000000"/>
              </w:rPr>
            </w:pPr>
            <w:r w:rsidRPr="005A7134">
              <w:rPr>
                <w:color w:val="000000"/>
              </w:rPr>
              <w:t>Se presenta con uniforme completo de acuerdo a la normativa institucional.</w:t>
            </w:r>
          </w:p>
        </w:tc>
        <w:tc>
          <w:tcPr>
            <w:tcW w:w="1099" w:type="dxa"/>
          </w:tcPr>
          <w:p w14:paraId="00E7F0C3" w14:textId="77777777" w:rsidR="00534CE9" w:rsidRDefault="00534CE9" w:rsidP="00534CE9">
            <w:pPr>
              <w:pStyle w:val="Normal1"/>
              <w:widowControl w:val="0"/>
              <w:rPr>
                <w:color w:val="000000"/>
              </w:rPr>
            </w:pPr>
          </w:p>
        </w:tc>
        <w:tc>
          <w:tcPr>
            <w:tcW w:w="1418" w:type="dxa"/>
          </w:tcPr>
          <w:p w14:paraId="5D0C230F" w14:textId="77777777" w:rsidR="00534CE9" w:rsidRDefault="00534CE9" w:rsidP="00534CE9">
            <w:pPr>
              <w:pStyle w:val="Normal1"/>
              <w:widowControl w:val="0"/>
              <w:rPr>
                <w:color w:val="000000"/>
              </w:rPr>
            </w:pPr>
          </w:p>
        </w:tc>
      </w:tr>
      <w:tr w:rsidR="00534CE9" w14:paraId="22FB1CBF" w14:textId="77777777" w:rsidTr="000B71D8">
        <w:trPr>
          <w:trHeight w:val="331"/>
        </w:trPr>
        <w:tc>
          <w:tcPr>
            <w:tcW w:w="4518" w:type="dxa"/>
          </w:tcPr>
          <w:p w14:paraId="4F6EDB18" w14:textId="495C30F6" w:rsidR="00534CE9" w:rsidRPr="00E15C1C" w:rsidRDefault="00534CE9" w:rsidP="000B71D8">
            <w:pPr>
              <w:pStyle w:val="Normal1"/>
              <w:widowControl w:val="0"/>
              <w:pBdr>
                <w:top w:val="nil"/>
                <w:left w:val="nil"/>
                <w:bottom w:val="nil"/>
                <w:right w:val="nil"/>
                <w:between w:val="nil"/>
              </w:pBdr>
              <w:rPr>
                <w:color w:val="000000"/>
              </w:rPr>
            </w:pPr>
            <w:r w:rsidRPr="000B71D8">
              <w:rPr>
                <w:color w:val="000000"/>
              </w:rPr>
              <w:t>Realiza lavado de manos  </w:t>
            </w:r>
          </w:p>
        </w:tc>
        <w:tc>
          <w:tcPr>
            <w:tcW w:w="1099" w:type="dxa"/>
          </w:tcPr>
          <w:p w14:paraId="6AD80FA4" w14:textId="77777777" w:rsidR="00534CE9" w:rsidRDefault="00534CE9" w:rsidP="000B71D8">
            <w:pPr>
              <w:pStyle w:val="Normal1"/>
              <w:widowControl w:val="0"/>
              <w:rPr>
                <w:color w:val="000000"/>
              </w:rPr>
            </w:pPr>
          </w:p>
        </w:tc>
        <w:tc>
          <w:tcPr>
            <w:tcW w:w="1418" w:type="dxa"/>
          </w:tcPr>
          <w:p w14:paraId="7DDD044E" w14:textId="77777777" w:rsidR="00534CE9" w:rsidRDefault="00534CE9" w:rsidP="000B71D8">
            <w:pPr>
              <w:pStyle w:val="Normal1"/>
              <w:widowControl w:val="0"/>
              <w:rPr>
                <w:color w:val="000000"/>
              </w:rPr>
            </w:pPr>
          </w:p>
        </w:tc>
      </w:tr>
      <w:tr w:rsidR="00534CE9" w14:paraId="07650E7C" w14:textId="77777777" w:rsidTr="000B71D8">
        <w:trPr>
          <w:trHeight w:val="703"/>
        </w:trPr>
        <w:tc>
          <w:tcPr>
            <w:tcW w:w="4518" w:type="dxa"/>
          </w:tcPr>
          <w:p w14:paraId="6017E34B" w14:textId="5681A987" w:rsidR="00534CE9" w:rsidRDefault="00534CE9" w:rsidP="000B71D8">
            <w:pPr>
              <w:pStyle w:val="Normal1"/>
              <w:widowControl w:val="0"/>
              <w:pBdr>
                <w:top w:val="nil"/>
                <w:left w:val="nil"/>
                <w:bottom w:val="nil"/>
                <w:right w:val="nil"/>
                <w:between w:val="nil"/>
              </w:pBdr>
              <w:rPr>
                <w:color w:val="000000"/>
              </w:rPr>
            </w:pPr>
            <w:r w:rsidRPr="000B71D8">
              <w:rPr>
                <w:color w:val="000000"/>
              </w:rPr>
              <w:t>Reúne el material: Termómetro, toalla de papel, guantes de procedimiento, lápiz, hoja de registro, lubricante.  </w:t>
            </w:r>
          </w:p>
        </w:tc>
        <w:tc>
          <w:tcPr>
            <w:tcW w:w="1099" w:type="dxa"/>
          </w:tcPr>
          <w:p w14:paraId="0F779774" w14:textId="77777777" w:rsidR="00534CE9" w:rsidRDefault="00534CE9" w:rsidP="000B71D8">
            <w:pPr>
              <w:pStyle w:val="Normal1"/>
              <w:widowControl w:val="0"/>
              <w:rPr>
                <w:color w:val="000000"/>
              </w:rPr>
            </w:pPr>
          </w:p>
        </w:tc>
        <w:tc>
          <w:tcPr>
            <w:tcW w:w="1418" w:type="dxa"/>
          </w:tcPr>
          <w:p w14:paraId="79FA037F" w14:textId="77777777" w:rsidR="00534CE9" w:rsidRDefault="00534CE9" w:rsidP="000B71D8">
            <w:pPr>
              <w:pStyle w:val="Normal1"/>
              <w:widowControl w:val="0"/>
              <w:rPr>
                <w:color w:val="000000"/>
              </w:rPr>
            </w:pPr>
          </w:p>
        </w:tc>
      </w:tr>
      <w:tr w:rsidR="00534CE9" w14:paraId="172ED51E" w14:textId="77777777" w:rsidTr="00534CE9">
        <w:trPr>
          <w:trHeight w:val="640"/>
        </w:trPr>
        <w:tc>
          <w:tcPr>
            <w:tcW w:w="4518" w:type="dxa"/>
          </w:tcPr>
          <w:p w14:paraId="5AA4A967" w14:textId="722AAA08"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Proporciona intimidad al paciente (usa biombo) </w:t>
            </w:r>
          </w:p>
        </w:tc>
        <w:tc>
          <w:tcPr>
            <w:tcW w:w="1099" w:type="dxa"/>
          </w:tcPr>
          <w:p w14:paraId="7A03C961" w14:textId="77777777" w:rsidR="00534CE9" w:rsidRDefault="00534CE9" w:rsidP="000B71D8">
            <w:pPr>
              <w:pStyle w:val="Normal1"/>
              <w:widowControl w:val="0"/>
              <w:rPr>
                <w:color w:val="000000"/>
              </w:rPr>
            </w:pPr>
          </w:p>
        </w:tc>
        <w:tc>
          <w:tcPr>
            <w:tcW w:w="1418" w:type="dxa"/>
          </w:tcPr>
          <w:p w14:paraId="7E517CD4" w14:textId="77777777" w:rsidR="00534CE9" w:rsidRDefault="00534CE9" w:rsidP="000B71D8">
            <w:pPr>
              <w:pStyle w:val="Normal1"/>
              <w:widowControl w:val="0"/>
              <w:rPr>
                <w:color w:val="000000"/>
              </w:rPr>
            </w:pPr>
          </w:p>
        </w:tc>
      </w:tr>
      <w:tr w:rsidR="00534CE9" w14:paraId="48561522" w14:textId="77777777" w:rsidTr="000B71D8">
        <w:trPr>
          <w:trHeight w:val="430"/>
        </w:trPr>
        <w:tc>
          <w:tcPr>
            <w:tcW w:w="4518" w:type="dxa"/>
          </w:tcPr>
          <w:p w14:paraId="26E08F7D" w14:textId="203E1E42"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 xml:space="preserve">Explica el procedimiento al paciente </w:t>
            </w:r>
          </w:p>
        </w:tc>
        <w:tc>
          <w:tcPr>
            <w:tcW w:w="1099" w:type="dxa"/>
          </w:tcPr>
          <w:p w14:paraId="0FED7A8A" w14:textId="77777777" w:rsidR="00534CE9" w:rsidRDefault="00534CE9" w:rsidP="000B71D8">
            <w:pPr>
              <w:pStyle w:val="Normal1"/>
              <w:widowControl w:val="0"/>
              <w:rPr>
                <w:color w:val="000000"/>
              </w:rPr>
            </w:pPr>
          </w:p>
        </w:tc>
        <w:tc>
          <w:tcPr>
            <w:tcW w:w="1418" w:type="dxa"/>
          </w:tcPr>
          <w:p w14:paraId="2482C897" w14:textId="77777777" w:rsidR="00534CE9" w:rsidRDefault="00534CE9" w:rsidP="000B71D8">
            <w:pPr>
              <w:pStyle w:val="Normal1"/>
              <w:widowControl w:val="0"/>
              <w:rPr>
                <w:color w:val="000000"/>
              </w:rPr>
            </w:pPr>
          </w:p>
        </w:tc>
      </w:tr>
      <w:tr w:rsidR="00534CE9" w14:paraId="7BFB4491" w14:textId="77777777" w:rsidTr="00534CE9">
        <w:trPr>
          <w:trHeight w:val="528"/>
        </w:trPr>
        <w:tc>
          <w:tcPr>
            <w:tcW w:w="4518" w:type="dxa"/>
          </w:tcPr>
          <w:p w14:paraId="7ABDD9AC" w14:textId="17EF76BC"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 xml:space="preserve">Se coloca guantes de procedimiento </w:t>
            </w:r>
          </w:p>
        </w:tc>
        <w:tc>
          <w:tcPr>
            <w:tcW w:w="1099" w:type="dxa"/>
          </w:tcPr>
          <w:p w14:paraId="6054905F" w14:textId="77777777" w:rsidR="00534CE9" w:rsidRDefault="00534CE9" w:rsidP="000B71D8">
            <w:pPr>
              <w:pStyle w:val="Normal1"/>
              <w:widowControl w:val="0"/>
              <w:rPr>
                <w:color w:val="000000"/>
              </w:rPr>
            </w:pPr>
          </w:p>
        </w:tc>
        <w:tc>
          <w:tcPr>
            <w:tcW w:w="1418" w:type="dxa"/>
          </w:tcPr>
          <w:p w14:paraId="27337424" w14:textId="77777777" w:rsidR="00534CE9" w:rsidRDefault="00534CE9" w:rsidP="000B71D8">
            <w:pPr>
              <w:pStyle w:val="Normal1"/>
              <w:widowControl w:val="0"/>
              <w:rPr>
                <w:color w:val="000000"/>
              </w:rPr>
            </w:pPr>
          </w:p>
        </w:tc>
      </w:tr>
      <w:tr w:rsidR="00534CE9" w14:paraId="7248535E" w14:textId="77777777" w:rsidTr="00534CE9">
        <w:trPr>
          <w:trHeight w:val="560"/>
        </w:trPr>
        <w:tc>
          <w:tcPr>
            <w:tcW w:w="4518" w:type="dxa"/>
          </w:tcPr>
          <w:p w14:paraId="7CFFC0A0" w14:textId="5EA6E095"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Limpia el termómetro con alcohol y  lo enciende</w:t>
            </w:r>
          </w:p>
        </w:tc>
        <w:tc>
          <w:tcPr>
            <w:tcW w:w="1099" w:type="dxa"/>
          </w:tcPr>
          <w:p w14:paraId="7A8DAEDC" w14:textId="77777777" w:rsidR="00534CE9" w:rsidRDefault="00534CE9" w:rsidP="000B71D8">
            <w:pPr>
              <w:pStyle w:val="Normal1"/>
              <w:widowControl w:val="0"/>
              <w:rPr>
                <w:color w:val="000000"/>
              </w:rPr>
            </w:pPr>
          </w:p>
        </w:tc>
        <w:tc>
          <w:tcPr>
            <w:tcW w:w="1418" w:type="dxa"/>
          </w:tcPr>
          <w:p w14:paraId="287A2E20" w14:textId="77777777" w:rsidR="00534CE9" w:rsidRDefault="00534CE9" w:rsidP="000B71D8">
            <w:pPr>
              <w:pStyle w:val="Normal1"/>
              <w:widowControl w:val="0"/>
              <w:rPr>
                <w:color w:val="000000"/>
              </w:rPr>
            </w:pPr>
          </w:p>
        </w:tc>
      </w:tr>
      <w:tr w:rsidR="00534CE9" w14:paraId="1E097CB5" w14:textId="77777777" w:rsidTr="00534CE9">
        <w:trPr>
          <w:trHeight w:val="704"/>
        </w:trPr>
        <w:tc>
          <w:tcPr>
            <w:tcW w:w="4518" w:type="dxa"/>
          </w:tcPr>
          <w:p w14:paraId="025D9AA3" w14:textId="1F248E93"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Solicita al paciente que se coloque en decúbito lateral  </w:t>
            </w:r>
          </w:p>
        </w:tc>
        <w:tc>
          <w:tcPr>
            <w:tcW w:w="1099" w:type="dxa"/>
          </w:tcPr>
          <w:p w14:paraId="5C020C9F" w14:textId="77777777" w:rsidR="00534CE9" w:rsidRDefault="00534CE9" w:rsidP="000B71D8">
            <w:pPr>
              <w:pStyle w:val="Normal1"/>
              <w:widowControl w:val="0"/>
              <w:rPr>
                <w:color w:val="000000"/>
              </w:rPr>
            </w:pPr>
          </w:p>
        </w:tc>
        <w:tc>
          <w:tcPr>
            <w:tcW w:w="1418" w:type="dxa"/>
          </w:tcPr>
          <w:p w14:paraId="55AB0C73" w14:textId="77777777" w:rsidR="00534CE9" w:rsidRDefault="00534CE9" w:rsidP="000B71D8">
            <w:pPr>
              <w:pStyle w:val="Normal1"/>
              <w:widowControl w:val="0"/>
              <w:rPr>
                <w:color w:val="000000"/>
              </w:rPr>
            </w:pPr>
          </w:p>
        </w:tc>
      </w:tr>
      <w:tr w:rsidR="00534CE9" w14:paraId="2DACC571" w14:textId="77777777" w:rsidTr="00534CE9">
        <w:trPr>
          <w:trHeight w:val="777"/>
        </w:trPr>
        <w:tc>
          <w:tcPr>
            <w:tcW w:w="4518" w:type="dxa"/>
          </w:tcPr>
          <w:p w14:paraId="2FBD9D02" w14:textId="198F0A3B"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Lubrica parte del tejido anal y 3cm. del termómetro (del bulbo al vástago)  </w:t>
            </w:r>
          </w:p>
        </w:tc>
        <w:tc>
          <w:tcPr>
            <w:tcW w:w="1099" w:type="dxa"/>
          </w:tcPr>
          <w:p w14:paraId="183D10EC" w14:textId="77777777" w:rsidR="00534CE9" w:rsidRDefault="00534CE9" w:rsidP="000B71D8">
            <w:pPr>
              <w:pStyle w:val="Normal1"/>
              <w:widowControl w:val="0"/>
              <w:rPr>
                <w:color w:val="000000"/>
              </w:rPr>
            </w:pPr>
          </w:p>
        </w:tc>
        <w:tc>
          <w:tcPr>
            <w:tcW w:w="1418" w:type="dxa"/>
          </w:tcPr>
          <w:p w14:paraId="79BEF43D" w14:textId="77777777" w:rsidR="00534CE9" w:rsidRDefault="00534CE9" w:rsidP="000B71D8">
            <w:pPr>
              <w:pStyle w:val="Normal1"/>
              <w:widowControl w:val="0"/>
              <w:rPr>
                <w:color w:val="000000"/>
              </w:rPr>
            </w:pPr>
          </w:p>
        </w:tc>
      </w:tr>
      <w:tr w:rsidR="00534CE9" w14:paraId="17273D96" w14:textId="77777777" w:rsidTr="000B71D8">
        <w:trPr>
          <w:trHeight w:val="648"/>
        </w:trPr>
        <w:tc>
          <w:tcPr>
            <w:tcW w:w="4518" w:type="dxa"/>
          </w:tcPr>
          <w:p w14:paraId="48C01F8F" w14:textId="4440BBFB"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Eleva</w:t>
            </w:r>
            <w:r w:rsidR="000B71D8">
              <w:rPr>
                <w:color w:val="000000"/>
              </w:rPr>
              <w:t xml:space="preserve"> el glúteo e introduce</w:t>
            </w:r>
            <w:r w:rsidRPr="000B71D8">
              <w:rPr>
                <w:color w:val="000000"/>
              </w:rPr>
              <w:t xml:space="preserve"> 3 cm. del termómetro  </w:t>
            </w:r>
          </w:p>
        </w:tc>
        <w:tc>
          <w:tcPr>
            <w:tcW w:w="1099" w:type="dxa"/>
          </w:tcPr>
          <w:p w14:paraId="0D878AB7" w14:textId="77777777" w:rsidR="00534CE9" w:rsidRDefault="00534CE9" w:rsidP="000B71D8">
            <w:pPr>
              <w:pStyle w:val="Normal1"/>
              <w:widowControl w:val="0"/>
              <w:rPr>
                <w:color w:val="000000"/>
              </w:rPr>
            </w:pPr>
          </w:p>
        </w:tc>
        <w:tc>
          <w:tcPr>
            <w:tcW w:w="1418" w:type="dxa"/>
          </w:tcPr>
          <w:p w14:paraId="23E15930" w14:textId="77777777" w:rsidR="00534CE9" w:rsidRDefault="00534CE9" w:rsidP="000B71D8">
            <w:pPr>
              <w:pStyle w:val="Normal1"/>
              <w:widowControl w:val="0"/>
              <w:rPr>
                <w:color w:val="000000"/>
              </w:rPr>
            </w:pPr>
          </w:p>
        </w:tc>
      </w:tr>
      <w:tr w:rsidR="00534CE9" w14:paraId="53B8B180" w14:textId="77777777" w:rsidTr="00534CE9">
        <w:trPr>
          <w:trHeight w:val="704"/>
        </w:trPr>
        <w:tc>
          <w:tcPr>
            <w:tcW w:w="4518" w:type="dxa"/>
          </w:tcPr>
          <w:p w14:paraId="4A1F0800" w14:textId="5BDC1CF6"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Deja el termómetro por 3 minutos o hasta que suene</w:t>
            </w:r>
          </w:p>
        </w:tc>
        <w:tc>
          <w:tcPr>
            <w:tcW w:w="1099" w:type="dxa"/>
          </w:tcPr>
          <w:p w14:paraId="2382CCEE" w14:textId="77777777" w:rsidR="00534CE9" w:rsidRDefault="00534CE9" w:rsidP="000B71D8">
            <w:pPr>
              <w:pStyle w:val="Normal1"/>
              <w:widowControl w:val="0"/>
              <w:rPr>
                <w:color w:val="000000"/>
              </w:rPr>
            </w:pPr>
          </w:p>
        </w:tc>
        <w:tc>
          <w:tcPr>
            <w:tcW w:w="1418" w:type="dxa"/>
          </w:tcPr>
          <w:p w14:paraId="6BFC93A2" w14:textId="77777777" w:rsidR="00534CE9" w:rsidRDefault="00534CE9" w:rsidP="000B71D8">
            <w:pPr>
              <w:pStyle w:val="Normal1"/>
              <w:widowControl w:val="0"/>
              <w:rPr>
                <w:color w:val="000000"/>
              </w:rPr>
            </w:pPr>
          </w:p>
        </w:tc>
      </w:tr>
      <w:tr w:rsidR="00534CE9" w14:paraId="57880775" w14:textId="77777777" w:rsidTr="00534CE9">
        <w:trPr>
          <w:trHeight w:val="546"/>
        </w:trPr>
        <w:tc>
          <w:tcPr>
            <w:tcW w:w="4518" w:type="dxa"/>
          </w:tcPr>
          <w:p w14:paraId="11935616" w14:textId="5582CF33"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Retira el termómetro sujetándolo del vástago y lee la Tº  </w:t>
            </w:r>
          </w:p>
        </w:tc>
        <w:tc>
          <w:tcPr>
            <w:tcW w:w="1099" w:type="dxa"/>
          </w:tcPr>
          <w:p w14:paraId="5C5A4CFA" w14:textId="77777777" w:rsidR="00534CE9" w:rsidRDefault="00534CE9" w:rsidP="000B71D8">
            <w:pPr>
              <w:pStyle w:val="Normal1"/>
              <w:widowControl w:val="0"/>
              <w:rPr>
                <w:color w:val="000000"/>
              </w:rPr>
            </w:pPr>
          </w:p>
        </w:tc>
        <w:tc>
          <w:tcPr>
            <w:tcW w:w="1418" w:type="dxa"/>
          </w:tcPr>
          <w:p w14:paraId="0F47FB80" w14:textId="77777777" w:rsidR="00534CE9" w:rsidRDefault="00534CE9" w:rsidP="000B71D8">
            <w:pPr>
              <w:pStyle w:val="Normal1"/>
              <w:widowControl w:val="0"/>
              <w:rPr>
                <w:color w:val="000000"/>
              </w:rPr>
            </w:pPr>
          </w:p>
        </w:tc>
      </w:tr>
      <w:tr w:rsidR="00534CE9" w14:paraId="33F3D8C1" w14:textId="77777777" w:rsidTr="00BD6612">
        <w:trPr>
          <w:trHeight w:val="560"/>
        </w:trPr>
        <w:tc>
          <w:tcPr>
            <w:tcW w:w="4518" w:type="dxa"/>
          </w:tcPr>
          <w:p w14:paraId="2ED51B12" w14:textId="6E102C26"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Explica al paciente que el procedimiento a terminado</w:t>
            </w:r>
          </w:p>
        </w:tc>
        <w:tc>
          <w:tcPr>
            <w:tcW w:w="1099" w:type="dxa"/>
          </w:tcPr>
          <w:p w14:paraId="407C58D5" w14:textId="77777777" w:rsidR="00534CE9" w:rsidRDefault="00534CE9" w:rsidP="000B71D8">
            <w:pPr>
              <w:pStyle w:val="Normal1"/>
              <w:widowControl w:val="0"/>
              <w:rPr>
                <w:color w:val="000000"/>
              </w:rPr>
            </w:pPr>
          </w:p>
        </w:tc>
        <w:tc>
          <w:tcPr>
            <w:tcW w:w="1418" w:type="dxa"/>
          </w:tcPr>
          <w:p w14:paraId="7D68AE4E" w14:textId="77777777" w:rsidR="00534CE9" w:rsidRDefault="00534CE9" w:rsidP="000B71D8">
            <w:pPr>
              <w:pStyle w:val="Normal1"/>
              <w:widowControl w:val="0"/>
              <w:rPr>
                <w:color w:val="000000"/>
              </w:rPr>
            </w:pPr>
          </w:p>
        </w:tc>
      </w:tr>
      <w:tr w:rsidR="00BD6612" w14:paraId="4C33833E" w14:textId="77777777" w:rsidTr="00534CE9">
        <w:trPr>
          <w:trHeight w:val="416"/>
        </w:trPr>
        <w:tc>
          <w:tcPr>
            <w:tcW w:w="4518" w:type="dxa"/>
          </w:tcPr>
          <w:p w14:paraId="110296D5" w14:textId="117FC75E" w:rsidR="00BD6612" w:rsidRPr="000B71D8" w:rsidRDefault="00BD6612" w:rsidP="000B71D8">
            <w:pPr>
              <w:pStyle w:val="Normal1"/>
              <w:widowControl w:val="0"/>
              <w:pBdr>
                <w:top w:val="nil"/>
                <w:left w:val="nil"/>
                <w:bottom w:val="nil"/>
                <w:right w:val="nil"/>
                <w:between w:val="nil"/>
              </w:pBdr>
              <w:rPr>
                <w:color w:val="000000"/>
              </w:rPr>
            </w:pPr>
            <w:r w:rsidRPr="000B71D8">
              <w:rPr>
                <w:color w:val="000000"/>
              </w:rPr>
              <w:t>Deja al paciente cómodo y seguro  </w:t>
            </w:r>
          </w:p>
        </w:tc>
        <w:tc>
          <w:tcPr>
            <w:tcW w:w="1099" w:type="dxa"/>
          </w:tcPr>
          <w:p w14:paraId="2B611BE2" w14:textId="77777777" w:rsidR="00BD6612" w:rsidRDefault="00BD6612" w:rsidP="000B71D8">
            <w:pPr>
              <w:pStyle w:val="Normal1"/>
              <w:widowControl w:val="0"/>
              <w:rPr>
                <w:color w:val="000000"/>
              </w:rPr>
            </w:pPr>
          </w:p>
        </w:tc>
        <w:tc>
          <w:tcPr>
            <w:tcW w:w="1418" w:type="dxa"/>
          </w:tcPr>
          <w:p w14:paraId="477770E9" w14:textId="77777777" w:rsidR="00BD6612" w:rsidRDefault="00BD6612" w:rsidP="000B71D8">
            <w:pPr>
              <w:pStyle w:val="Normal1"/>
              <w:widowControl w:val="0"/>
              <w:rPr>
                <w:color w:val="000000"/>
              </w:rPr>
            </w:pPr>
          </w:p>
        </w:tc>
      </w:tr>
      <w:tr w:rsidR="00534CE9" w14:paraId="7D749198" w14:textId="77777777" w:rsidTr="000B71D8">
        <w:trPr>
          <w:trHeight w:val="406"/>
        </w:trPr>
        <w:tc>
          <w:tcPr>
            <w:tcW w:w="4518" w:type="dxa"/>
          </w:tcPr>
          <w:p w14:paraId="3BC40CC9" w14:textId="3FDBFE3D"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t>Lava el termómetro y lo limpia con alcohol  </w:t>
            </w:r>
          </w:p>
        </w:tc>
        <w:tc>
          <w:tcPr>
            <w:tcW w:w="1099" w:type="dxa"/>
          </w:tcPr>
          <w:p w14:paraId="6B2B4319" w14:textId="77777777" w:rsidR="00534CE9" w:rsidRDefault="00534CE9" w:rsidP="000B71D8">
            <w:pPr>
              <w:pStyle w:val="Normal1"/>
              <w:widowControl w:val="0"/>
              <w:rPr>
                <w:color w:val="000000"/>
              </w:rPr>
            </w:pPr>
          </w:p>
        </w:tc>
        <w:tc>
          <w:tcPr>
            <w:tcW w:w="1418" w:type="dxa"/>
          </w:tcPr>
          <w:p w14:paraId="75BA0C3E" w14:textId="77777777" w:rsidR="00534CE9" w:rsidRDefault="00534CE9" w:rsidP="000B71D8">
            <w:pPr>
              <w:pStyle w:val="Normal1"/>
              <w:widowControl w:val="0"/>
              <w:rPr>
                <w:color w:val="000000"/>
              </w:rPr>
            </w:pPr>
          </w:p>
        </w:tc>
      </w:tr>
      <w:tr w:rsidR="00534CE9" w14:paraId="49682E59" w14:textId="77777777" w:rsidTr="00534CE9">
        <w:trPr>
          <w:trHeight w:val="418"/>
        </w:trPr>
        <w:tc>
          <w:tcPr>
            <w:tcW w:w="4518" w:type="dxa"/>
          </w:tcPr>
          <w:p w14:paraId="416C3481" w14:textId="464D9798" w:rsidR="00534CE9" w:rsidRPr="000B71D8" w:rsidRDefault="00534CE9" w:rsidP="000B71D8">
            <w:pPr>
              <w:pStyle w:val="Normal1"/>
              <w:widowControl w:val="0"/>
              <w:pBdr>
                <w:top w:val="nil"/>
                <w:left w:val="nil"/>
                <w:bottom w:val="nil"/>
                <w:right w:val="nil"/>
                <w:between w:val="nil"/>
              </w:pBdr>
              <w:rPr>
                <w:color w:val="000000"/>
              </w:rPr>
            </w:pPr>
            <w:r w:rsidRPr="000B71D8">
              <w:rPr>
                <w:color w:val="000000"/>
              </w:rPr>
              <w:lastRenderedPageBreak/>
              <w:t>Se retira  los guantes  </w:t>
            </w:r>
          </w:p>
        </w:tc>
        <w:tc>
          <w:tcPr>
            <w:tcW w:w="1099" w:type="dxa"/>
          </w:tcPr>
          <w:p w14:paraId="6F27091C" w14:textId="77777777" w:rsidR="00534CE9" w:rsidRDefault="00534CE9" w:rsidP="000B71D8">
            <w:pPr>
              <w:pStyle w:val="Normal1"/>
              <w:widowControl w:val="0"/>
              <w:rPr>
                <w:color w:val="000000"/>
              </w:rPr>
            </w:pPr>
          </w:p>
        </w:tc>
        <w:tc>
          <w:tcPr>
            <w:tcW w:w="1418" w:type="dxa"/>
          </w:tcPr>
          <w:p w14:paraId="4795659E" w14:textId="77777777" w:rsidR="00534CE9" w:rsidRDefault="00534CE9" w:rsidP="000B71D8">
            <w:pPr>
              <w:pStyle w:val="Normal1"/>
              <w:widowControl w:val="0"/>
              <w:rPr>
                <w:color w:val="000000"/>
              </w:rPr>
            </w:pPr>
          </w:p>
        </w:tc>
      </w:tr>
      <w:tr w:rsidR="00534CE9" w14:paraId="1B30BC22" w14:textId="77777777" w:rsidTr="00534CE9">
        <w:trPr>
          <w:trHeight w:val="436"/>
        </w:trPr>
        <w:tc>
          <w:tcPr>
            <w:tcW w:w="4518" w:type="dxa"/>
          </w:tcPr>
          <w:p w14:paraId="59680721" w14:textId="4883205E" w:rsidR="00534CE9" w:rsidRPr="000B71D8" w:rsidRDefault="00BD6612" w:rsidP="000B71D8">
            <w:pPr>
              <w:pStyle w:val="Normal1"/>
              <w:widowControl w:val="0"/>
              <w:pBdr>
                <w:top w:val="nil"/>
                <w:left w:val="nil"/>
                <w:bottom w:val="nil"/>
                <w:right w:val="nil"/>
                <w:between w:val="nil"/>
              </w:pBdr>
              <w:rPr>
                <w:color w:val="000000"/>
              </w:rPr>
            </w:pPr>
            <w:r w:rsidRPr="000B71D8">
              <w:rPr>
                <w:color w:val="000000"/>
              </w:rPr>
              <w:t>Realiza  l</w:t>
            </w:r>
            <w:r w:rsidR="00534CE9" w:rsidRPr="000B71D8">
              <w:rPr>
                <w:color w:val="000000"/>
              </w:rPr>
              <w:t>avado de manos  </w:t>
            </w:r>
          </w:p>
        </w:tc>
        <w:tc>
          <w:tcPr>
            <w:tcW w:w="1099" w:type="dxa"/>
          </w:tcPr>
          <w:p w14:paraId="06E6613F" w14:textId="77777777" w:rsidR="00534CE9" w:rsidRDefault="00534CE9" w:rsidP="000B71D8">
            <w:pPr>
              <w:pStyle w:val="Normal1"/>
              <w:widowControl w:val="0"/>
              <w:rPr>
                <w:color w:val="000000"/>
              </w:rPr>
            </w:pPr>
          </w:p>
        </w:tc>
        <w:tc>
          <w:tcPr>
            <w:tcW w:w="1418" w:type="dxa"/>
          </w:tcPr>
          <w:p w14:paraId="4F2D62B6" w14:textId="77777777" w:rsidR="00534CE9" w:rsidRDefault="00534CE9" w:rsidP="000B71D8">
            <w:pPr>
              <w:pStyle w:val="Normal1"/>
              <w:widowControl w:val="0"/>
              <w:rPr>
                <w:color w:val="000000"/>
              </w:rPr>
            </w:pPr>
          </w:p>
        </w:tc>
      </w:tr>
      <w:tr w:rsidR="00534CE9" w14:paraId="35EA7BC7" w14:textId="77777777" w:rsidTr="00534CE9">
        <w:trPr>
          <w:trHeight w:val="437"/>
        </w:trPr>
        <w:tc>
          <w:tcPr>
            <w:tcW w:w="4518" w:type="dxa"/>
          </w:tcPr>
          <w:p w14:paraId="40BC361A" w14:textId="726FECCD" w:rsidR="00534CE9" w:rsidRPr="000B71D8" w:rsidRDefault="00BD6612" w:rsidP="000B71D8">
            <w:pPr>
              <w:pStyle w:val="Normal1"/>
              <w:widowControl w:val="0"/>
              <w:pBdr>
                <w:top w:val="nil"/>
                <w:left w:val="nil"/>
                <w:bottom w:val="nil"/>
                <w:right w:val="nil"/>
                <w:between w:val="nil"/>
              </w:pBdr>
              <w:rPr>
                <w:color w:val="000000"/>
              </w:rPr>
            </w:pPr>
            <w:r w:rsidRPr="000B71D8">
              <w:rPr>
                <w:color w:val="000000"/>
              </w:rPr>
              <w:t>Registra</w:t>
            </w:r>
            <w:r w:rsidR="00534CE9" w:rsidRPr="000B71D8">
              <w:rPr>
                <w:color w:val="000000"/>
              </w:rPr>
              <w:t xml:space="preserve"> la Tº con lápiz rojo  </w:t>
            </w:r>
          </w:p>
        </w:tc>
        <w:tc>
          <w:tcPr>
            <w:tcW w:w="1099" w:type="dxa"/>
          </w:tcPr>
          <w:p w14:paraId="0F746CA6" w14:textId="77777777" w:rsidR="00534CE9" w:rsidRDefault="00534CE9" w:rsidP="000B71D8">
            <w:pPr>
              <w:pStyle w:val="Normal1"/>
              <w:widowControl w:val="0"/>
              <w:rPr>
                <w:color w:val="000000"/>
              </w:rPr>
            </w:pPr>
          </w:p>
        </w:tc>
        <w:tc>
          <w:tcPr>
            <w:tcW w:w="1418" w:type="dxa"/>
          </w:tcPr>
          <w:p w14:paraId="0078D0AF" w14:textId="77777777" w:rsidR="00534CE9" w:rsidRDefault="00534CE9" w:rsidP="000B71D8">
            <w:pPr>
              <w:pStyle w:val="Normal1"/>
              <w:widowControl w:val="0"/>
              <w:rPr>
                <w:color w:val="000000"/>
              </w:rPr>
            </w:pPr>
          </w:p>
        </w:tc>
      </w:tr>
      <w:tr w:rsidR="00534CE9" w14:paraId="7D15688E" w14:textId="77777777" w:rsidTr="00534CE9">
        <w:trPr>
          <w:trHeight w:val="272"/>
        </w:trPr>
        <w:tc>
          <w:tcPr>
            <w:tcW w:w="4518" w:type="dxa"/>
          </w:tcPr>
          <w:p w14:paraId="65720CDC" w14:textId="4ADC676A" w:rsidR="00534CE9" w:rsidRPr="000B71D8" w:rsidRDefault="00BD6612" w:rsidP="000B71D8">
            <w:pPr>
              <w:pStyle w:val="Normal1"/>
              <w:widowControl w:val="0"/>
              <w:pBdr>
                <w:top w:val="nil"/>
                <w:left w:val="nil"/>
                <w:bottom w:val="nil"/>
                <w:right w:val="nil"/>
                <w:between w:val="nil"/>
              </w:pBdr>
              <w:rPr>
                <w:color w:val="000000"/>
              </w:rPr>
            </w:pPr>
            <w:r w:rsidRPr="000B71D8">
              <w:rPr>
                <w:color w:val="000000"/>
              </w:rPr>
              <w:t>Deja su lugar de trabajo limpio y ordenado</w:t>
            </w:r>
          </w:p>
        </w:tc>
        <w:tc>
          <w:tcPr>
            <w:tcW w:w="1099" w:type="dxa"/>
          </w:tcPr>
          <w:p w14:paraId="63644FA0" w14:textId="77777777" w:rsidR="00534CE9" w:rsidRDefault="00534CE9" w:rsidP="000B71D8">
            <w:pPr>
              <w:pStyle w:val="Normal1"/>
              <w:widowControl w:val="0"/>
              <w:rPr>
                <w:color w:val="000000"/>
              </w:rPr>
            </w:pPr>
          </w:p>
        </w:tc>
        <w:tc>
          <w:tcPr>
            <w:tcW w:w="1418" w:type="dxa"/>
          </w:tcPr>
          <w:p w14:paraId="1A4FA90F" w14:textId="77777777" w:rsidR="00534CE9" w:rsidRDefault="00534CE9" w:rsidP="000B71D8">
            <w:pPr>
              <w:pStyle w:val="Normal1"/>
              <w:widowControl w:val="0"/>
              <w:rPr>
                <w:color w:val="000000"/>
              </w:rPr>
            </w:pPr>
          </w:p>
        </w:tc>
      </w:tr>
      <w:tr w:rsidR="00534CE9" w14:paraId="500B4128" w14:textId="77777777" w:rsidTr="000B71D8">
        <w:trPr>
          <w:trHeight w:val="478"/>
        </w:trPr>
        <w:tc>
          <w:tcPr>
            <w:tcW w:w="4518" w:type="dxa"/>
            <w:tcBorders>
              <w:bottom w:val="single" w:sz="4" w:space="0" w:color="auto"/>
            </w:tcBorders>
          </w:tcPr>
          <w:p w14:paraId="010D15AB" w14:textId="5B57AE54" w:rsidR="00534CE9" w:rsidRPr="000B71D8" w:rsidRDefault="000B71D8" w:rsidP="000B71D8">
            <w:pPr>
              <w:pStyle w:val="Normal1"/>
              <w:widowControl w:val="0"/>
              <w:pBdr>
                <w:top w:val="nil"/>
                <w:left w:val="nil"/>
                <w:bottom w:val="nil"/>
                <w:right w:val="nil"/>
                <w:between w:val="nil"/>
              </w:pBdr>
              <w:rPr>
                <w:color w:val="000000"/>
              </w:rPr>
            </w:pPr>
            <w:r w:rsidRPr="000B71D8">
              <w:rPr>
                <w:color w:val="000000"/>
              </w:rPr>
              <w:t>Puntaje total 22 pts</w:t>
            </w:r>
          </w:p>
        </w:tc>
        <w:tc>
          <w:tcPr>
            <w:tcW w:w="1099" w:type="dxa"/>
            <w:tcBorders>
              <w:bottom w:val="single" w:sz="4" w:space="0" w:color="auto"/>
            </w:tcBorders>
          </w:tcPr>
          <w:p w14:paraId="6E04E469" w14:textId="77777777" w:rsidR="00534CE9" w:rsidRDefault="00534CE9" w:rsidP="000B71D8">
            <w:pPr>
              <w:pStyle w:val="Normal1"/>
              <w:widowControl w:val="0"/>
              <w:rPr>
                <w:color w:val="000000"/>
              </w:rPr>
            </w:pPr>
          </w:p>
        </w:tc>
        <w:tc>
          <w:tcPr>
            <w:tcW w:w="1418" w:type="dxa"/>
            <w:tcBorders>
              <w:bottom w:val="single" w:sz="4" w:space="0" w:color="auto"/>
            </w:tcBorders>
          </w:tcPr>
          <w:p w14:paraId="4CBB7F30" w14:textId="77777777" w:rsidR="00534CE9" w:rsidRDefault="00534CE9" w:rsidP="000B71D8">
            <w:pPr>
              <w:pStyle w:val="Normal1"/>
              <w:widowControl w:val="0"/>
              <w:rPr>
                <w:color w:val="000000"/>
              </w:rPr>
            </w:pPr>
          </w:p>
        </w:tc>
      </w:tr>
    </w:tbl>
    <w:p w14:paraId="5DC13303" w14:textId="77777777" w:rsidR="00534CE9" w:rsidRDefault="00534CE9">
      <w:pPr>
        <w:pStyle w:val="Normal1"/>
        <w:widowControl w:val="0"/>
        <w:pBdr>
          <w:top w:val="nil"/>
          <w:left w:val="nil"/>
          <w:bottom w:val="nil"/>
          <w:right w:val="nil"/>
          <w:between w:val="nil"/>
        </w:pBdr>
        <w:spacing w:line="240" w:lineRule="auto"/>
        <w:ind w:left="693"/>
        <w:rPr>
          <w:color w:val="000000"/>
        </w:rPr>
      </w:pPr>
    </w:p>
    <w:p w14:paraId="7B47B420" w14:textId="77777777" w:rsidR="0007642C" w:rsidRDefault="0007642C">
      <w:pPr>
        <w:pStyle w:val="Normal1"/>
        <w:widowControl w:val="0"/>
        <w:pBdr>
          <w:top w:val="nil"/>
          <w:left w:val="nil"/>
          <w:bottom w:val="nil"/>
          <w:right w:val="nil"/>
          <w:between w:val="nil"/>
        </w:pBdr>
        <w:spacing w:line="240" w:lineRule="auto"/>
        <w:ind w:left="693"/>
        <w:rPr>
          <w:color w:val="000000"/>
        </w:rPr>
      </w:pPr>
    </w:p>
    <w:p w14:paraId="08D63719" w14:textId="77777777" w:rsidR="0007642C" w:rsidRDefault="0007642C">
      <w:pPr>
        <w:pStyle w:val="Normal1"/>
        <w:widowControl w:val="0"/>
        <w:pBdr>
          <w:top w:val="nil"/>
          <w:left w:val="nil"/>
          <w:bottom w:val="nil"/>
          <w:right w:val="nil"/>
          <w:between w:val="nil"/>
        </w:pBdr>
        <w:spacing w:line="240" w:lineRule="auto"/>
        <w:ind w:left="693"/>
        <w:rPr>
          <w:color w:val="000000"/>
        </w:rPr>
      </w:pPr>
    </w:p>
    <w:p w14:paraId="1D0C7D25" w14:textId="77777777" w:rsidR="0007642C" w:rsidRDefault="0007642C">
      <w:pPr>
        <w:pStyle w:val="Normal1"/>
        <w:widowControl w:val="0"/>
        <w:pBdr>
          <w:top w:val="nil"/>
          <w:left w:val="nil"/>
          <w:bottom w:val="nil"/>
          <w:right w:val="nil"/>
          <w:between w:val="nil"/>
        </w:pBdr>
        <w:spacing w:line="240" w:lineRule="auto"/>
        <w:ind w:left="693"/>
        <w:rPr>
          <w:color w:val="000000"/>
        </w:rPr>
      </w:pPr>
    </w:p>
    <w:p w14:paraId="73602E68" w14:textId="77777777" w:rsidR="0007642C" w:rsidRDefault="0007642C" w:rsidP="00300999">
      <w:pPr>
        <w:pStyle w:val="Normal1"/>
        <w:widowControl w:val="0"/>
        <w:pBdr>
          <w:top w:val="nil"/>
          <w:left w:val="nil"/>
          <w:bottom w:val="nil"/>
          <w:right w:val="nil"/>
          <w:between w:val="nil"/>
        </w:pBdr>
        <w:spacing w:line="240" w:lineRule="auto"/>
        <w:rPr>
          <w:color w:val="000000"/>
        </w:rPr>
      </w:pPr>
    </w:p>
    <w:p w14:paraId="4BE14192" w14:textId="77777777" w:rsidR="0007642C" w:rsidRDefault="0007642C">
      <w:pPr>
        <w:pStyle w:val="Normal1"/>
        <w:widowControl w:val="0"/>
        <w:pBdr>
          <w:top w:val="nil"/>
          <w:left w:val="nil"/>
          <w:bottom w:val="nil"/>
          <w:right w:val="nil"/>
          <w:between w:val="nil"/>
        </w:pBdr>
        <w:spacing w:line="240" w:lineRule="auto"/>
        <w:ind w:left="693"/>
        <w:rPr>
          <w:color w:val="000000"/>
        </w:rPr>
      </w:pPr>
    </w:p>
    <w:tbl>
      <w:tblPr>
        <w:tblStyle w:val="Tablaconcuadrcula"/>
        <w:tblW w:w="0" w:type="auto"/>
        <w:tblInd w:w="693" w:type="dxa"/>
        <w:tblLook w:val="04A0" w:firstRow="1" w:lastRow="0" w:firstColumn="1" w:lastColumn="0" w:noHBand="0" w:noVBand="1"/>
      </w:tblPr>
      <w:tblGrid>
        <w:gridCol w:w="4518"/>
        <w:gridCol w:w="1099"/>
        <w:gridCol w:w="1418"/>
      </w:tblGrid>
      <w:tr w:rsidR="0007642C" w14:paraId="066D3F6B" w14:textId="77777777" w:rsidTr="008B6EB3">
        <w:tc>
          <w:tcPr>
            <w:tcW w:w="4518" w:type="dxa"/>
          </w:tcPr>
          <w:p w14:paraId="58DE73D3" w14:textId="6F7117EC" w:rsidR="0007642C" w:rsidRDefault="0007642C" w:rsidP="008B6EB3">
            <w:pPr>
              <w:pStyle w:val="Normal1"/>
              <w:widowControl w:val="0"/>
              <w:rPr>
                <w:color w:val="000000"/>
              </w:rPr>
            </w:pPr>
            <w:r>
              <w:rPr>
                <w:color w:val="000000"/>
              </w:rPr>
              <w:t>Control de frecuencia cardiaca</w:t>
            </w:r>
          </w:p>
        </w:tc>
        <w:tc>
          <w:tcPr>
            <w:tcW w:w="1099" w:type="dxa"/>
          </w:tcPr>
          <w:p w14:paraId="690E41D0" w14:textId="77777777" w:rsidR="0007642C" w:rsidRDefault="0007642C" w:rsidP="008B6EB3">
            <w:pPr>
              <w:pStyle w:val="Normal1"/>
              <w:widowControl w:val="0"/>
              <w:rPr>
                <w:color w:val="000000"/>
              </w:rPr>
            </w:pPr>
            <w:r>
              <w:rPr>
                <w:color w:val="000000"/>
              </w:rPr>
              <w:t>Logrado (1 pt)</w:t>
            </w:r>
          </w:p>
        </w:tc>
        <w:tc>
          <w:tcPr>
            <w:tcW w:w="1418" w:type="dxa"/>
          </w:tcPr>
          <w:p w14:paraId="62FFB26F" w14:textId="77777777" w:rsidR="0007642C" w:rsidRDefault="0007642C" w:rsidP="008B6EB3">
            <w:pPr>
              <w:pStyle w:val="Normal1"/>
              <w:widowControl w:val="0"/>
              <w:rPr>
                <w:color w:val="000000"/>
              </w:rPr>
            </w:pPr>
            <w:r>
              <w:rPr>
                <w:color w:val="000000"/>
              </w:rPr>
              <w:t>No logrado (0 pt)</w:t>
            </w:r>
          </w:p>
        </w:tc>
      </w:tr>
      <w:tr w:rsidR="0007642C" w14:paraId="4DC6E06A" w14:textId="77777777" w:rsidTr="008B6EB3">
        <w:trPr>
          <w:trHeight w:val="464"/>
        </w:trPr>
        <w:tc>
          <w:tcPr>
            <w:tcW w:w="4518" w:type="dxa"/>
          </w:tcPr>
          <w:p w14:paraId="28269F59" w14:textId="77777777" w:rsidR="0007642C" w:rsidRDefault="0007642C" w:rsidP="008B6EB3">
            <w:pPr>
              <w:pStyle w:val="Normal1"/>
              <w:widowControl w:val="0"/>
              <w:pBdr>
                <w:top w:val="nil"/>
                <w:left w:val="nil"/>
                <w:bottom w:val="nil"/>
                <w:right w:val="nil"/>
                <w:between w:val="nil"/>
              </w:pBdr>
              <w:rPr>
                <w:color w:val="000000"/>
              </w:rPr>
            </w:pPr>
            <w:r w:rsidRPr="005A7134">
              <w:rPr>
                <w:color w:val="000000"/>
              </w:rPr>
              <w:t>Asistencia</w:t>
            </w:r>
          </w:p>
        </w:tc>
        <w:tc>
          <w:tcPr>
            <w:tcW w:w="1099" w:type="dxa"/>
          </w:tcPr>
          <w:p w14:paraId="6CBBEB00" w14:textId="77777777" w:rsidR="0007642C" w:rsidRDefault="0007642C" w:rsidP="008B6EB3">
            <w:pPr>
              <w:pStyle w:val="Normal1"/>
              <w:widowControl w:val="0"/>
              <w:rPr>
                <w:color w:val="000000"/>
              </w:rPr>
            </w:pPr>
          </w:p>
        </w:tc>
        <w:tc>
          <w:tcPr>
            <w:tcW w:w="1418" w:type="dxa"/>
          </w:tcPr>
          <w:p w14:paraId="00335EC2" w14:textId="77777777" w:rsidR="0007642C" w:rsidRDefault="0007642C" w:rsidP="008B6EB3">
            <w:pPr>
              <w:pStyle w:val="Normal1"/>
              <w:widowControl w:val="0"/>
              <w:rPr>
                <w:color w:val="000000"/>
              </w:rPr>
            </w:pPr>
          </w:p>
        </w:tc>
      </w:tr>
      <w:tr w:rsidR="0007642C" w14:paraId="3937F915" w14:textId="77777777" w:rsidTr="008B6EB3">
        <w:trPr>
          <w:trHeight w:val="464"/>
        </w:trPr>
        <w:tc>
          <w:tcPr>
            <w:tcW w:w="4518" w:type="dxa"/>
          </w:tcPr>
          <w:p w14:paraId="619C153A" w14:textId="77777777" w:rsidR="0007642C" w:rsidRPr="00E15C1C" w:rsidRDefault="0007642C" w:rsidP="008B6EB3">
            <w:pPr>
              <w:pStyle w:val="Normal1"/>
              <w:widowControl w:val="0"/>
              <w:pBdr>
                <w:top w:val="nil"/>
                <w:left w:val="nil"/>
                <w:bottom w:val="nil"/>
                <w:right w:val="nil"/>
                <w:between w:val="nil"/>
              </w:pBdr>
              <w:rPr>
                <w:color w:val="000000"/>
              </w:rPr>
            </w:pPr>
            <w:r w:rsidRPr="005A7134">
              <w:rPr>
                <w:color w:val="000000"/>
              </w:rPr>
              <w:t>Puntualidad</w:t>
            </w:r>
          </w:p>
        </w:tc>
        <w:tc>
          <w:tcPr>
            <w:tcW w:w="1099" w:type="dxa"/>
          </w:tcPr>
          <w:p w14:paraId="3BE74EAD" w14:textId="77777777" w:rsidR="0007642C" w:rsidRDefault="0007642C" w:rsidP="008B6EB3">
            <w:pPr>
              <w:pStyle w:val="Normal1"/>
              <w:widowControl w:val="0"/>
              <w:rPr>
                <w:color w:val="000000"/>
              </w:rPr>
            </w:pPr>
          </w:p>
        </w:tc>
        <w:tc>
          <w:tcPr>
            <w:tcW w:w="1418" w:type="dxa"/>
          </w:tcPr>
          <w:p w14:paraId="33C21F4F" w14:textId="77777777" w:rsidR="0007642C" w:rsidRDefault="0007642C" w:rsidP="008B6EB3">
            <w:pPr>
              <w:pStyle w:val="Normal1"/>
              <w:widowControl w:val="0"/>
              <w:rPr>
                <w:color w:val="000000"/>
              </w:rPr>
            </w:pPr>
          </w:p>
        </w:tc>
      </w:tr>
      <w:tr w:rsidR="0007642C" w14:paraId="6ABCE9AA" w14:textId="77777777" w:rsidTr="008B6EB3">
        <w:trPr>
          <w:trHeight w:val="656"/>
        </w:trPr>
        <w:tc>
          <w:tcPr>
            <w:tcW w:w="4518" w:type="dxa"/>
          </w:tcPr>
          <w:p w14:paraId="335B7D3C" w14:textId="77777777" w:rsidR="0007642C" w:rsidRPr="00E15C1C" w:rsidRDefault="0007642C" w:rsidP="008B6EB3">
            <w:pPr>
              <w:pStyle w:val="Normal1"/>
              <w:widowControl w:val="0"/>
              <w:pBdr>
                <w:top w:val="nil"/>
                <w:left w:val="nil"/>
                <w:bottom w:val="nil"/>
                <w:right w:val="nil"/>
                <w:between w:val="nil"/>
              </w:pBdr>
              <w:rPr>
                <w:color w:val="000000"/>
              </w:rPr>
            </w:pPr>
            <w:r w:rsidRPr="005A7134">
              <w:rPr>
                <w:color w:val="000000"/>
              </w:rPr>
              <w:t>Presentación personal (sin piercing, uñas sin esmalte, pelo tomado).</w:t>
            </w:r>
          </w:p>
        </w:tc>
        <w:tc>
          <w:tcPr>
            <w:tcW w:w="1099" w:type="dxa"/>
          </w:tcPr>
          <w:p w14:paraId="57E04222" w14:textId="77777777" w:rsidR="0007642C" w:rsidRDefault="0007642C" w:rsidP="008B6EB3">
            <w:pPr>
              <w:pStyle w:val="Normal1"/>
              <w:widowControl w:val="0"/>
              <w:rPr>
                <w:color w:val="000000"/>
              </w:rPr>
            </w:pPr>
          </w:p>
        </w:tc>
        <w:tc>
          <w:tcPr>
            <w:tcW w:w="1418" w:type="dxa"/>
          </w:tcPr>
          <w:p w14:paraId="5155FC4D" w14:textId="77777777" w:rsidR="0007642C" w:rsidRDefault="0007642C" w:rsidP="008B6EB3">
            <w:pPr>
              <w:pStyle w:val="Normal1"/>
              <w:widowControl w:val="0"/>
              <w:rPr>
                <w:color w:val="000000"/>
              </w:rPr>
            </w:pPr>
          </w:p>
        </w:tc>
      </w:tr>
      <w:tr w:rsidR="0007642C" w14:paraId="0B8EAB20" w14:textId="77777777" w:rsidTr="0097153F">
        <w:trPr>
          <w:trHeight w:val="476"/>
        </w:trPr>
        <w:tc>
          <w:tcPr>
            <w:tcW w:w="4518" w:type="dxa"/>
          </w:tcPr>
          <w:p w14:paraId="6C5D1AD6" w14:textId="06B7B823" w:rsidR="0007642C" w:rsidRPr="00E15C1C" w:rsidRDefault="0007642C" w:rsidP="008B6EB3">
            <w:pPr>
              <w:pStyle w:val="Normal1"/>
              <w:widowControl w:val="0"/>
              <w:pBdr>
                <w:top w:val="nil"/>
                <w:left w:val="nil"/>
                <w:bottom w:val="nil"/>
                <w:right w:val="nil"/>
                <w:between w:val="nil"/>
              </w:pBdr>
              <w:rPr>
                <w:color w:val="000000"/>
              </w:rPr>
            </w:pPr>
            <w:r w:rsidRPr="005A7134">
              <w:rPr>
                <w:color w:val="000000"/>
              </w:rPr>
              <w:t>Se presenta con uniforme completo de acuerdo a la normativa institucional.</w:t>
            </w:r>
          </w:p>
        </w:tc>
        <w:tc>
          <w:tcPr>
            <w:tcW w:w="1099" w:type="dxa"/>
          </w:tcPr>
          <w:p w14:paraId="4ADB7C27" w14:textId="77777777" w:rsidR="0007642C" w:rsidRDefault="0007642C" w:rsidP="008B6EB3">
            <w:pPr>
              <w:pStyle w:val="Normal1"/>
              <w:widowControl w:val="0"/>
              <w:rPr>
                <w:color w:val="000000"/>
              </w:rPr>
            </w:pPr>
          </w:p>
        </w:tc>
        <w:tc>
          <w:tcPr>
            <w:tcW w:w="1418" w:type="dxa"/>
          </w:tcPr>
          <w:p w14:paraId="6136BA1C" w14:textId="77777777" w:rsidR="0007642C" w:rsidRDefault="0007642C" w:rsidP="008B6EB3">
            <w:pPr>
              <w:pStyle w:val="Normal1"/>
              <w:widowControl w:val="0"/>
              <w:rPr>
                <w:color w:val="000000"/>
              </w:rPr>
            </w:pPr>
          </w:p>
        </w:tc>
      </w:tr>
      <w:tr w:rsidR="0097153F" w14:paraId="2939403B" w14:textId="77777777" w:rsidTr="0097153F">
        <w:trPr>
          <w:trHeight w:val="320"/>
        </w:trPr>
        <w:tc>
          <w:tcPr>
            <w:tcW w:w="4518" w:type="dxa"/>
          </w:tcPr>
          <w:p w14:paraId="177B7655" w14:textId="0EFA0921" w:rsidR="0097153F" w:rsidRPr="005A7134" w:rsidRDefault="008B6EB3" w:rsidP="0097153F">
            <w:pPr>
              <w:pStyle w:val="Normal1"/>
              <w:widowControl w:val="0"/>
              <w:pBdr>
                <w:top w:val="nil"/>
                <w:left w:val="nil"/>
                <w:bottom w:val="nil"/>
                <w:right w:val="nil"/>
                <w:between w:val="nil"/>
              </w:pBdr>
              <w:rPr>
                <w:color w:val="000000"/>
              </w:rPr>
            </w:pPr>
            <w:r>
              <w:rPr>
                <w:color w:val="000000"/>
              </w:rPr>
              <w:t>Realiza l</w:t>
            </w:r>
            <w:r w:rsidR="0097153F" w:rsidRPr="0097153F">
              <w:rPr>
                <w:color w:val="000000"/>
              </w:rPr>
              <w:t>avado de manos  </w:t>
            </w:r>
          </w:p>
        </w:tc>
        <w:tc>
          <w:tcPr>
            <w:tcW w:w="1099" w:type="dxa"/>
          </w:tcPr>
          <w:p w14:paraId="76775086" w14:textId="77777777" w:rsidR="0097153F" w:rsidRDefault="0097153F" w:rsidP="008B6EB3">
            <w:pPr>
              <w:pStyle w:val="Normal1"/>
              <w:widowControl w:val="0"/>
              <w:rPr>
                <w:color w:val="000000"/>
              </w:rPr>
            </w:pPr>
          </w:p>
        </w:tc>
        <w:tc>
          <w:tcPr>
            <w:tcW w:w="1418" w:type="dxa"/>
          </w:tcPr>
          <w:p w14:paraId="5A5926FB" w14:textId="77777777" w:rsidR="0097153F" w:rsidRDefault="0097153F" w:rsidP="008B6EB3">
            <w:pPr>
              <w:pStyle w:val="Normal1"/>
              <w:widowControl w:val="0"/>
              <w:rPr>
                <w:color w:val="000000"/>
              </w:rPr>
            </w:pPr>
          </w:p>
        </w:tc>
      </w:tr>
      <w:tr w:rsidR="0097153F" w14:paraId="0DEF26CA" w14:textId="77777777" w:rsidTr="0097153F">
        <w:trPr>
          <w:trHeight w:val="342"/>
        </w:trPr>
        <w:tc>
          <w:tcPr>
            <w:tcW w:w="4518" w:type="dxa"/>
          </w:tcPr>
          <w:p w14:paraId="048D6B3E" w14:textId="0F6EC5A8" w:rsidR="0097153F" w:rsidRPr="0097153F" w:rsidRDefault="008B6EB3" w:rsidP="0097153F">
            <w:pPr>
              <w:pStyle w:val="Normal1"/>
              <w:widowControl w:val="0"/>
              <w:pBdr>
                <w:top w:val="nil"/>
                <w:left w:val="nil"/>
                <w:bottom w:val="nil"/>
                <w:right w:val="nil"/>
                <w:between w:val="nil"/>
              </w:pBdr>
              <w:rPr>
                <w:color w:val="000000"/>
              </w:rPr>
            </w:pPr>
            <w:r>
              <w:rPr>
                <w:color w:val="000000"/>
              </w:rPr>
              <w:t>Reúne</w:t>
            </w:r>
            <w:r w:rsidR="0097153F" w:rsidRPr="0097153F">
              <w:rPr>
                <w:color w:val="000000"/>
              </w:rPr>
              <w:t xml:space="preserve"> el material: reloj, lápiz y hoja de registro.</w:t>
            </w:r>
          </w:p>
        </w:tc>
        <w:tc>
          <w:tcPr>
            <w:tcW w:w="1099" w:type="dxa"/>
          </w:tcPr>
          <w:p w14:paraId="4057E757" w14:textId="77777777" w:rsidR="0097153F" w:rsidRDefault="0097153F" w:rsidP="008B6EB3">
            <w:pPr>
              <w:pStyle w:val="Normal1"/>
              <w:widowControl w:val="0"/>
              <w:rPr>
                <w:color w:val="000000"/>
              </w:rPr>
            </w:pPr>
          </w:p>
        </w:tc>
        <w:tc>
          <w:tcPr>
            <w:tcW w:w="1418" w:type="dxa"/>
          </w:tcPr>
          <w:p w14:paraId="0752C8D4" w14:textId="77777777" w:rsidR="0097153F" w:rsidRDefault="0097153F" w:rsidP="008B6EB3">
            <w:pPr>
              <w:pStyle w:val="Normal1"/>
              <w:widowControl w:val="0"/>
              <w:rPr>
                <w:color w:val="000000"/>
              </w:rPr>
            </w:pPr>
          </w:p>
        </w:tc>
      </w:tr>
      <w:tr w:rsidR="0097153F" w14:paraId="081C1437" w14:textId="77777777" w:rsidTr="0097153F">
        <w:trPr>
          <w:trHeight w:val="192"/>
        </w:trPr>
        <w:tc>
          <w:tcPr>
            <w:tcW w:w="4518" w:type="dxa"/>
          </w:tcPr>
          <w:p w14:paraId="6A249631" w14:textId="5075D7F6" w:rsidR="0097153F" w:rsidRPr="0097153F" w:rsidRDefault="008B6EB3" w:rsidP="0097153F">
            <w:pPr>
              <w:pStyle w:val="Normal1"/>
              <w:widowControl w:val="0"/>
              <w:pBdr>
                <w:top w:val="nil"/>
                <w:left w:val="nil"/>
                <w:bottom w:val="nil"/>
                <w:right w:val="nil"/>
                <w:between w:val="nil"/>
              </w:pBdr>
              <w:rPr>
                <w:color w:val="000000"/>
              </w:rPr>
            </w:pPr>
            <w:r>
              <w:rPr>
                <w:color w:val="000000"/>
              </w:rPr>
              <w:t>Explica</w:t>
            </w:r>
            <w:r w:rsidR="0097153F" w:rsidRPr="0097153F">
              <w:rPr>
                <w:color w:val="000000"/>
              </w:rPr>
              <w:t xml:space="preserve"> el procedimiento  </w:t>
            </w:r>
          </w:p>
        </w:tc>
        <w:tc>
          <w:tcPr>
            <w:tcW w:w="1099" w:type="dxa"/>
          </w:tcPr>
          <w:p w14:paraId="18A2C320" w14:textId="77777777" w:rsidR="0097153F" w:rsidRDefault="0097153F" w:rsidP="008B6EB3">
            <w:pPr>
              <w:pStyle w:val="Normal1"/>
              <w:widowControl w:val="0"/>
              <w:rPr>
                <w:color w:val="000000"/>
              </w:rPr>
            </w:pPr>
          </w:p>
        </w:tc>
        <w:tc>
          <w:tcPr>
            <w:tcW w:w="1418" w:type="dxa"/>
          </w:tcPr>
          <w:p w14:paraId="372456A0" w14:textId="77777777" w:rsidR="0097153F" w:rsidRDefault="0097153F" w:rsidP="008B6EB3">
            <w:pPr>
              <w:pStyle w:val="Normal1"/>
              <w:widowControl w:val="0"/>
              <w:rPr>
                <w:color w:val="000000"/>
              </w:rPr>
            </w:pPr>
          </w:p>
        </w:tc>
      </w:tr>
      <w:tr w:rsidR="0097153F" w14:paraId="0ECE4037" w14:textId="77777777" w:rsidTr="0097153F">
        <w:trPr>
          <w:trHeight w:val="640"/>
        </w:trPr>
        <w:tc>
          <w:tcPr>
            <w:tcW w:w="4518" w:type="dxa"/>
          </w:tcPr>
          <w:p w14:paraId="03D56165" w14:textId="7A30B1B0" w:rsidR="0097153F" w:rsidRPr="0097153F" w:rsidRDefault="008B6EB3" w:rsidP="0097153F">
            <w:pPr>
              <w:pStyle w:val="Normal1"/>
              <w:widowControl w:val="0"/>
              <w:pBdr>
                <w:top w:val="nil"/>
                <w:left w:val="nil"/>
                <w:bottom w:val="nil"/>
                <w:right w:val="nil"/>
                <w:between w:val="nil"/>
              </w:pBdr>
              <w:rPr>
                <w:color w:val="000000"/>
              </w:rPr>
            </w:pPr>
            <w:r>
              <w:rPr>
                <w:color w:val="000000"/>
              </w:rPr>
              <w:t>Corrobora que el paciente haya estado sentado por al menos 15 min, no haya tomado café ni haya fumado</w:t>
            </w:r>
          </w:p>
        </w:tc>
        <w:tc>
          <w:tcPr>
            <w:tcW w:w="1099" w:type="dxa"/>
          </w:tcPr>
          <w:p w14:paraId="2C060F59" w14:textId="77777777" w:rsidR="0097153F" w:rsidRDefault="0097153F" w:rsidP="008B6EB3">
            <w:pPr>
              <w:pStyle w:val="Normal1"/>
              <w:widowControl w:val="0"/>
              <w:rPr>
                <w:color w:val="000000"/>
              </w:rPr>
            </w:pPr>
          </w:p>
        </w:tc>
        <w:tc>
          <w:tcPr>
            <w:tcW w:w="1418" w:type="dxa"/>
          </w:tcPr>
          <w:p w14:paraId="7F8790E3" w14:textId="77777777" w:rsidR="0097153F" w:rsidRDefault="0097153F" w:rsidP="008B6EB3">
            <w:pPr>
              <w:pStyle w:val="Normal1"/>
              <w:widowControl w:val="0"/>
              <w:rPr>
                <w:color w:val="000000"/>
              </w:rPr>
            </w:pPr>
          </w:p>
        </w:tc>
      </w:tr>
      <w:tr w:rsidR="0097153F" w14:paraId="59B44E86" w14:textId="77777777" w:rsidTr="00C50611">
        <w:trPr>
          <w:trHeight w:val="546"/>
        </w:trPr>
        <w:tc>
          <w:tcPr>
            <w:tcW w:w="4518" w:type="dxa"/>
          </w:tcPr>
          <w:p w14:paraId="4868CB5D" w14:textId="52A137A6" w:rsidR="0097153F" w:rsidRPr="0097153F" w:rsidRDefault="008B6EB3" w:rsidP="00C50611">
            <w:pPr>
              <w:pStyle w:val="Normal1"/>
              <w:widowControl w:val="0"/>
              <w:pBdr>
                <w:top w:val="nil"/>
                <w:left w:val="nil"/>
                <w:bottom w:val="nil"/>
                <w:right w:val="nil"/>
                <w:between w:val="nil"/>
              </w:pBdr>
              <w:rPr>
                <w:color w:val="000000"/>
              </w:rPr>
            </w:pPr>
            <w:r>
              <w:rPr>
                <w:color w:val="000000"/>
              </w:rPr>
              <w:t>Le s</w:t>
            </w:r>
            <w:r w:rsidR="0097153F" w:rsidRPr="0097153F">
              <w:rPr>
                <w:color w:val="000000"/>
              </w:rPr>
              <w:t>oli</w:t>
            </w:r>
            <w:r w:rsidR="00C50611">
              <w:rPr>
                <w:color w:val="000000"/>
              </w:rPr>
              <w:t>cita al paci</w:t>
            </w:r>
            <w:r>
              <w:rPr>
                <w:color w:val="000000"/>
              </w:rPr>
              <w:t>ente</w:t>
            </w:r>
            <w:r w:rsidR="00C50611">
              <w:rPr>
                <w:color w:val="000000"/>
              </w:rPr>
              <w:t xml:space="preserve"> que ponga el brazo</w:t>
            </w:r>
            <w:r w:rsidR="0097153F" w:rsidRPr="0097153F">
              <w:rPr>
                <w:color w:val="000000"/>
              </w:rPr>
              <w:t xml:space="preserve"> apoyado con la palma hacia arriba</w:t>
            </w:r>
          </w:p>
        </w:tc>
        <w:tc>
          <w:tcPr>
            <w:tcW w:w="1099" w:type="dxa"/>
          </w:tcPr>
          <w:p w14:paraId="774E81CD" w14:textId="77777777" w:rsidR="0097153F" w:rsidRDefault="0097153F" w:rsidP="008B6EB3">
            <w:pPr>
              <w:pStyle w:val="Normal1"/>
              <w:widowControl w:val="0"/>
              <w:rPr>
                <w:color w:val="000000"/>
              </w:rPr>
            </w:pPr>
          </w:p>
        </w:tc>
        <w:tc>
          <w:tcPr>
            <w:tcW w:w="1418" w:type="dxa"/>
          </w:tcPr>
          <w:p w14:paraId="19D69F91" w14:textId="77777777" w:rsidR="0097153F" w:rsidRDefault="0097153F" w:rsidP="008B6EB3">
            <w:pPr>
              <w:pStyle w:val="Normal1"/>
              <w:widowControl w:val="0"/>
              <w:rPr>
                <w:color w:val="000000"/>
              </w:rPr>
            </w:pPr>
          </w:p>
        </w:tc>
      </w:tr>
      <w:tr w:rsidR="0097153F" w14:paraId="6F97CD98" w14:textId="77777777" w:rsidTr="0097153F">
        <w:trPr>
          <w:trHeight w:val="528"/>
        </w:trPr>
        <w:tc>
          <w:tcPr>
            <w:tcW w:w="4518" w:type="dxa"/>
          </w:tcPr>
          <w:p w14:paraId="30E65C1A" w14:textId="3A5BFF99" w:rsidR="0097153F" w:rsidRPr="0097153F" w:rsidRDefault="00C50611" w:rsidP="0097153F">
            <w:pPr>
              <w:pStyle w:val="Normal1"/>
              <w:widowControl w:val="0"/>
              <w:pBdr>
                <w:top w:val="nil"/>
                <w:left w:val="nil"/>
                <w:bottom w:val="nil"/>
                <w:right w:val="nil"/>
                <w:between w:val="nil"/>
              </w:pBdr>
              <w:rPr>
                <w:color w:val="000000"/>
              </w:rPr>
            </w:pPr>
            <w:r>
              <w:rPr>
                <w:color w:val="000000"/>
              </w:rPr>
              <w:t>Coloca los dedos indice y medio</w:t>
            </w:r>
            <w:r w:rsidR="0097153F" w:rsidRPr="0097153F">
              <w:rPr>
                <w:color w:val="000000"/>
              </w:rPr>
              <w:t xml:space="preserve"> sobre la arteria </w:t>
            </w:r>
          </w:p>
        </w:tc>
        <w:tc>
          <w:tcPr>
            <w:tcW w:w="1099" w:type="dxa"/>
          </w:tcPr>
          <w:p w14:paraId="10682E6F" w14:textId="77777777" w:rsidR="0097153F" w:rsidRDefault="0097153F" w:rsidP="008B6EB3">
            <w:pPr>
              <w:pStyle w:val="Normal1"/>
              <w:widowControl w:val="0"/>
              <w:rPr>
                <w:color w:val="000000"/>
              </w:rPr>
            </w:pPr>
          </w:p>
        </w:tc>
        <w:tc>
          <w:tcPr>
            <w:tcW w:w="1418" w:type="dxa"/>
          </w:tcPr>
          <w:p w14:paraId="07CA1BC3" w14:textId="77777777" w:rsidR="0097153F" w:rsidRDefault="0097153F" w:rsidP="008B6EB3">
            <w:pPr>
              <w:pStyle w:val="Normal1"/>
              <w:widowControl w:val="0"/>
              <w:rPr>
                <w:color w:val="000000"/>
              </w:rPr>
            </w:pPr>
          </w:p>
        </w:tc>
      </w:tr>
      <w:tr w:rsidR="0097153F" w14:paraId="3A397B87" w14:textId="77777777" w:rsidTr="0097153F">
        <w:trPr>
          <w:trHeight w:val="256"/>
        </w:trPr>
        <w:tc>
          <w:tcPr>
            <w:tcW w:w="4518" w:type="dxa"/>
          </w:tcPr>
          <w:p w14:paraId="3440BA03" w14:textId="4691927B" w:rsidR="0097153F" w:rsidRPr="0097153F" w:rsidRDefault="00C50611" w:rsidP="0097153F">
            <w:pPr>
              <w:pStyle w:val="Normal1"/>
              <w:widowControl w:val="0"/>
              <w:pBdr>
                <w:top w:val="nil"/>
                <w:left w:val="nil"/>
                <w:bottom w:val="nil"/>
                <w:right w:val="nil"/>
                <w:between w:val="nil"/>
              </w:pBdr>
              <w:rPr>
                <w:color w:val="000000"/>
              </w:rPr>
            </w:pPr>
            <w:r>
              <w:rPr>
                <w:color w:val="000000"/>
              </w:rPr>
              <w:t>Controla la FC en 1 minuto</w:t>
            </w:r>
          </w:p>
        </w:tc>
        <w:tc>
          <w:tcPr>
            <w:tcW w:w="1099" w:type="dxa"/>
          </w:tcPr>
          <w:p w14:paraId="322CC7C7" w14:textId="77777777" w:rsidR="0097153F" w:rsidRDefault="0097153F" w:rsidP="008B6EB3">
            <w:pPr>
              <w:pStyle w:val="Normal1"/>
              <w:widowControl w:val="0"/>
              <w:rPr>
                <w:color w:val="000000"/>
              </w:rPr>
            </w:pPr>
          </w:p>
        </w:tc>
        <w:tc>
          <w:tcPr>
            <w:tcW w:w="1418" w:type="dxa"/>
          </w:tcPr>
          <w:p w14:paraId="7AF8EA17" w14:textId="77777777" w:rsidR="0097153F" w:rsidRDefault="0097153F" w:rsidP="008B6EB3">
            <w:pPr>
              <w:pStyle w:val="Normal1"/>
              <w:widowControl w:val="0"/>
              <w:rPr>
                <w:color w:val="000000"/>
              </w:rPr>
            </w:pPr>
          </w:p>
        </w:tc>
      </w:tr>
      <w:tr w:rsidR="0097153F" w14:paraId="122E448D" w14:textId="77777777" w:rsidTr="00C50611">
        <w:trPr>
          <w:trHeight w:val="464"/>
        </w:trPr>
        <w:tc>
          <w:tcPr>
            <w:tcW w:w="4518" w:type="dxa"/>
          </w:tcPr>
          <w:p w14:paraId="48A3DA9D" w14:textId="4FE09555" w:rsidR="0097153F" w:rsidRPr="0097153F" w:rsidRDefault="00C50611" w:rsidP="0097153F">
            <w:pPr>
              <w:pStyle w:val="Normal1"/>
              <w:widowControl w:val="0"/>
              <w:pBdr>
                <w:top w:val="nil"/>
                <w:left w:val="nil"/>
                <w:bottom w:val="nil"/>
                <w:right w:val="nil"/>
                <w:between w:val="nil"/>
              </w:pBdr>
              <w:rPr>
                <w:color w:val="000000"/>
              </w:rPr>
            </w:pPr>
            <w:r>
              <w:rPr>
                <w:color w:val="000000"/>
              </w:rPr>
              <w:t>Explica</w:t>
            </w:r>
            <w:r w:rsidR="0097153F" w:rsidRPr="0097153F">
              <w:rPr>
                <w:color w:val="000000"/>
              </w:rPr>
              <w:t xml:space="preserve"> al paciente qu</w:t>
            </w:r>
            <w:r>
              <w:rPr>
                <w:color w:val="000000"/>
              </w:rPr>
              <w:t>e el procedimiento ha terminado</w:t>
            </w:r>
          </w:p>
        </w:tc>
        <w:tc>
          <w:tcPr>
            <w:tcW w:w="1099" w:type="dxa"/>
          </w:tcPr>
          <w:p w14:paraId="5106987E" w14:textId="77777777" w:rsidR="0097153F" w:rsidRDefault="0097153F" w:rsidP="008B6EB3">
            <w:pPr>
              <w:pStyle w:val="Normal1"/>
              <w:widowControl w:val="0"/>
              <w:rPr>
                <w:color w:val="000000"/>
              </w:rPr>
            </w:pPr>
          </w:p>
        </w:tc>
        <w:tc>
          <w:tcPr>
            <w:tcW w:w="1418" w:type="dxa"/>
          </w:tcPr>
          <w:p w14:paraId="0515035A" w14:textId="77777777" w:rsidR="0097153F" w:rsidRDefault="0097153F" w:rsidP="008B6EB3">
            <w:pPr>
              <w:pStyle w:val="Normal1"/>
              <w:widowControl w:val="0"/>
              <w:rPr>
                <w:color w:val="000000"/>
              </w:rPr>
            </w:pPr>
          </w:p>
        </w:tc>
      </w:tr>
      <w:tr w:rsidR="00C50611" w14:paraId="04FAC1B9" w14:textId="77777777" w:rsidTr="0097153F">
        <w:trPr>
          <w:trHeight w:val="294"/>
        </w:trPr>
        <w:tc>
          <w:tcPr>
            <w:tcW w:w="4518" w:type="dxa"/>
          </w:tcPr>
          <w:p w14:paraId="3F400C03" w14:textId="0EF10885" w:rsidR="00C50611" w:rsidRDefault="00C50611" w:rsidP="0097153F">
            <w:pPr>
              <w:pStyle w:val="Normal1"/>
              <w:widowControl w:val="0"/>
              <w:pBdr>
                <w:top w:val="nil"/>
                <w:left w:val="nil"/>
                <w:bottom w:val="nil"/>
                <w:right w:val="nil"/>
                <w:between w:val="nil"/>
              </w:pBdr>
              <w:rPr>
                <w:color w:val="000000"/>
              </w:rPr>
            </w:pPr>
            <w:r>
              <w:rPr>
                <w:color w:val="000000"/>
              </w:rPr>
              <w:t>Deja al paciente cómodo y seguro</w:t>
            </w:r>
            <w:r w:rsidRPr="0097153F">
              <w:rPr>
                <w:color w:val="000000"/>
              </w:rPr>
              <w:t> </w:t>
            </w:r>
          </w:p>
        </w:tc>
        <w:tc>
          <w:tcPr>
            <w:tcW w:w="1099" w:type="dxa"/>
          </w:tcPr>
          <w:p w14:paraId="171999DF" w14:textId="77777777" w:rsidR="00C50611" w:rsidRDefault="00C50611" w:rsidP="008B6EB3">
            <w:pPr>
              <w:pStyle w:val="Normal1"/>
              <w:widowControl w:val="0"/>
              <w:rPr>
                <w:color w:val="000000"/>
              </w:rPr>
            </w:pPr>
          </w:p>
        </w:tc>
        <w:tc>
          <w:tcPr>
            <w:tcW w:w="1418" w:type="dxa"/>
          </w:tcPr>
          <w:p w14:paraId="4C30BE20" w14:textId="77777777" w:rsidR="00C50611" w:rsidRDefault="00C50611" w:rsidP="008B6EB3">
            <w:pPr>
              <w:pStyle w:val="Normal1"/>
              <w:widowControl w:val="0"/>
              <w:rPr>
                <w:color w:val="000000"/>
              </w:rPr>
            </w:pPr>
          </w:p>
        </w:tc>
      </w:tr>
      <w:tr w:rsidR="0097153F" w14:paraId="56C7A179" w14:textId="77777777" w:rsidTr="0097153F">
        <w:trPr>
          <w:trHeight w:val="288"/>
        </w:trPr>
        <w:tc>
          <w:tcPr>
            <w:tcW w:w="4518" w:type="dxa"/>
          </w:tcPr>
          <w:p w14:paraId="0D1D2C18" w14:textId="3A0A6498" w:rsidR="0097153F" w:rsidRPr="0097153F" w:rsidRDefault="005701DE" w:rsidP="0097153F">
            <w:pPr>
              <w:pStyle w:val="Normal1"/>
              <w:widowControl w:val="0"/>
              <w:pBdr>
                <w:top w:val="nil"/>
                <w:left w:val="nil"/>
                <w:bottom w:val="nil"/>
                <w:right w:val="nil"/>
                <w:between w:val="nil"/>
              </w:pBdr>
              <w:rPr>
                <w:color w:val="000000"/>
              </w:rPr>
            </w:pPr>
            <w:r>
              <w:rPr>
                <w:color w:val="000000"/>
              </w:rPr>
              <w:t>Realiza l</w:t>
            </w:r>
            <w:r w:rsidR="0097153F" w:rsidRPr="0097153F">
              <w:rPr>
                <w:color w:val="000000"/>
              </w:rPr>
              <w:t>avado de manos  </w:t>
            </w:r>
          </w:p>
        </w:tc>
        <w:tc>
          <w:tcPr>
            <w:tcW w:w="1099" w:type="dxa"/>
          </w:tcPr>
          <w:p w14:paraId="333148A5" w14:textId="77777777" w:rsidR="0097153F" w:rsidRDefault="0097153F" w:rsidP="008B6EB3">
            <w:pPr>
              <w:pStyle w:val="Normal1"/>
              <w:widowControl w:val="0"/>
              <w:rPr>
                <w:color w:val="000000"/>
              </w:rPr>
            </w:pPr>
          </w:p>
        </w:tc>
        <w:tc>
          <w:tcPr>
            <w:tcW w:w="1418" w:type="dxa"/>
          </w:tcPr>
          <w:p w14:paraId="04BCB710" w14:textId="77777777" w:rsidR="0097153F" w:rsidRDefault="0097153F" w:rsidP="008B6EB3">
            <w:pPr>
              <w:pStyle w:val="Normal1"/>
              <w:widowControl w:val="0"/>
              <w:rPr>
                <w:color w:val="000000"/>
              </w:rPr>
            </w:pPr>
          </w:p>
        </w:tc>
      </w:tr>
      <w:tr w:rsidR="0097153F" w14:paraId="42DA1E3F" w14:textId="77777777" w:rsidTr="0097153F">
        <w:trPr>
          <w:trHeight w:val="336"/>
        </w:trPr>
        <w:tc>
          <w:tcPr>
            <w:tcW w:w="4518" w:type="dxa"/>
          </w:tcPr>
          <w:p w14:paraId="692B9D9B" w14:textId="55BC7FCF" w:rsidR="0097153F" w:rsidRPr="0097153F" w:rsidRDefault="005701DE" w:rsidP="008B6EB3">
            <w:pPr>
              <w:pStyle w:val="Normal1"/>
              <w:widowControl w:val="0"/>
              <w:pBdr>
                <w:top w:val="nil"/>
                <w:left w:val="nil"/>
                <w:bottom w:val="nil"/>
                <w:right w:val="nil"/>
                <w:between w:val="nil"/>
              </w:pBdr>
              <w:rPr>
                <w:color w:val="000000"/>
              </w:rPr>
            </w:pPr>
            <w:r>
              <w:rPr>
                <w:color w:val="000000"/>
              </w:rPr>
              <w:t>Registra la FC</w:t>
            </w:r>
          </w:p>
        </w:tc>
        <w:tc>
          <w:tcPr>
            <w:tcW w:w="1099" w:type="dxa"/>
          </w:tcPr>
          <w:p w14:paraId="494A2A7C" w14:textId="77777777" w:rsidR="0097153F" w:rsidRDefault="0097153F" w:rsidP="008B6EB3">
            <w:pPr>
              <w:pStyle w:val="Normal1"/>
              <w:widowControl w:val="0"/>
              <w:rPr>
                <w:color w:val="000000"/>
              </w:rPr>
            </w:pPr>
          </w:p>
        </w:tc>
        <w:tc>
          <w:tcPr>
            <w:tcW w:w="1418" w:type="dxa"/>
          </w:tcPr>
          <w:p w14:paraId="3D4CB575" w14:textId="77777777" w:rsidR="0097153F" w:rsidRDefault="0097153F" w:rsidP="008B6EB3">
            <w:pPr>
              <w:pStyle w:val="Normal1"/>
              <w:widowControl w:val="0"/>
              <w:rPr>
                <w:color w:val="000000"/>
              </w:rPr>
            </w:pPr>
          </w:p>
        </w:tc>
      </w:tr>
      <w:tr w:rsidR="0097153F" w14:paraId="3F862179" w14:textId="77777777" w:rsidTr="0097153F">
        <w:trPr>
          <w:trHeight w:val="528"/>
        </w:trPr>
        <w:tc>
          <w:tcPr>
            <w:tcW w:w="4518" w:type="dxa"/>
          </w:tcPr>
          <w:p w14:paraId="7482D4ED" w14:textId="2B7C45E2" w:rsidR="0097153F" w:rsidRPr="0097153F" w:rsidRDefault="005701DE" w:rsidP="008B6EB3">
            <w:pPr>
              <w:pStyle w:val="Normal1"/>
              <w:widowControl w:val="0"/>
              <w:pBdr>
                <w:top w:val="nil"/>
                <w:left w:val="nil"/>
                <w:bottom w:val="nil"/>
                <w:right w:val="nil"/>
                <w:between w:val="nil"/>
              </w:pBdr>
              <w:rPr>
                <w:color w:val="000000"/>
              </w:rPr>
            </w:pPr>
            <w:r>
              <w:rPr>
                <w:color w:val="000000"/>
              </w:rPr>
              <w:t>Deja su lugar de trabajo limpio y ordenado</w:t>
            </w:r>
          </w:p>
        </w:tc>
        <w:tc>
          <w:tcPr>
            <w:tcW w:w="1099" w:type="dxa"/>
          </w:tcPr>
          <w:p w14:paraId="5A2F865A" w14:textId="77777777" w:rsidR="0097153F" w:rsidRDefault="0097153F" w:rsidP="008B6EB3">
            <w:pPr>
              <w:pStyle w:val="Normal1"/>
              <w:widowControl w:val="0"/>
              <w:rPr>
                <w:color w:val="000000"/>
              </w:rPr>
            </w:pPr>
          </w:p>
        </w:tc>
        <w:tc>
          <w:tcPr>
            <w:tcW w:w="1418" w:type="dxa"/>
          </w:tcPr>
          <w:p w14:paraId="6C421E02" w14:textId="77777777" w:rsidR="0097153F" w:rsidRDefault="0097153F" w:rsidP="008B6EB3">
            <w:pPr>
              <w:pStyle w:val="Normal1"/>
              <w:widowControl w:val="0"/>
              <w:rPr>
                <w:color w:val="000000"/>
              </w:rPr>
            </w:pPr>
          </w:p>
        </w:tc>
      </w:tr>
      <w:tr w:rsidR="0097153F" w14:paraId="74984929" w14:textId="77777777" w:rsidTr="003E0B17">
        <w:trPr>
          <w:trHeight w:val="502"/>
        </w:trPr>
        <w:tc>
          <w:tcPr>
            <w:tcW w:w="4518" w:type="dxa"/>
          </w:tcPr>
          <w:p w14:paraId="2AFFAB83" w14:textId="6EAC4F6C" w:rsidR="0097153F" w:rsidRDefault="005701DE" w:rsidP="008B6EB3">
            <w:pPr>
              <w:pStyle w:val="Normal1"/>
              <w:widowControl w:val="0"/>
              <w:pBdr>
                <w:top w:val="nil"/>
                <w:left w:val="nil"/>
                <w:bottom w:val="nil"/>
                <w:right w:val="nil"/>
                <w:between w:val="nil"/>
              </w:pBdr>
              <w:rPr>
                <w:color w:val="000000"/>
              </w:rPr>
            </w:pPr>
            <w:r>
              <w:rPr>
                <w:color w:val="000000"/>
              </w:rPr>
              <w:t>Puntaje total</w:t>
            </w:r>
            <w:r w:rsidR="00C50611">
              <w:rPr>
                <w:color w:val="000000"/>
              </w:rPr>
              <w:t xml:space="preserve"> 17</w:t>
            </w:r>
          </w:p>
        </w:tc>
        <w:tc>
          <w:tcPr>
            <w:tcW w:w="1099" w:type="dxa"/>
          </w:tcPr>
          <w:p w14:paraId="2D637AF6" w14:textId="77777777" w:rsidR="0097153F" w:rsidRDefault="0097153F" w:rsidP="008B6EB3">
            <w:pPr>
              <w:pStyle w:val="Normal1"/>
              <w:widowControl w:val="0"/>
              <w:rPr>
                <w:color w:val="000000"/>
              </w:rPr>
            </w:pPr>
          </w:p>
        </w:tc>
        <w:tc>
          <w:tcPr>
            <w:tcW w:w="1418" w:type="dxa"/>
          </w:tcPr>
          <w:p w14:paraId="5C70F5F3" w14:textId="77777777" w:rsidR="0097153F" w:rsidRDefault="0097153F" w:rsidP="008B6EB3">
            <w:pPr>
              <w:pStyle w:val="Normal1"/>
              <w:widowControl w:val="0"/>
              <w:rPr>
                <w:color w:val="000000"/>
              </w:rPr>
            </w:pPr>
          </w:p>
        </w:tc>
      </w:tr>
    </w:tbl>
    <w:p w14:paraId="60F2ACDD" w14:textId="77777777" w:rsidR="0007642C" w:rsidRDefault="0007642C" w:rsidP="003E0B17">
      <w:pPr>
        <w:pStyle w:val="Normal1"/>
        <w:widowControl w:val="0"/>
        <w:pBdr>
          <w:top w:val="nil"/>
          <w:left w:val="nil"/>
          <w:bottom w:val="nil"/>
          <w:right w:val="nil"/>
          <w:between w:val="nil"/>
        </w:pBdr>
        <w:spacing w:line="240" w:lineRule="auto"/>
        <w:ind w:left="693"/>
        <w:rPr>
          <w:color w:val="000000"/>
        </w:rPr>
      </w:pPr>
    </w:p>
    <w:p w14:paraId="0DE98BB4" w14:textId="77777777" w:rsidR="008F1AFB" w:rsidRDefault="008F1AFB" w:rsidP="003E0B17">
      <w:pPr>
        <w:pStyle w:val="Normal1"/>
        <w:widowControl w:val="0"/>
        <w:pBdr>
          <w:top w:val="nil"/>
          <w:left w:val="nil"/>
          <w:bottom w:val="nil"/>
          <w:right w:val="nil"/>
          <w:between w:val="nil"/>
        </w:pBdr>
        <w:spacing w:line="240" w:lineRule="auto"/>
        <w:ind w:left="693"/>
        <w:rPr>
          <w:color w:val="000000"/>
        </w:rPr>
      </w:pPr>
    </w:p>
    <w:p w14:paraId="53A12EDD" w14:textId="77777777" w:rsidR="008F1AFB" w:rsidRDefault="008F1AFB" w:rsidP="003E0B17">
      <w:pPr>
        <w:pStyle w:val="Normal1"/>
        <w:widowControl w:val="0"/>
        <w:pBdr>
          <w:top w:val="nil"/>
          <w:left w:val="nil"/>
          <w:bottom w:val="nil"/>
          <w:right w:val="nil"/>
          <w:between w:val="nil"/>
        </w:pBdr>
        <w:spacing w:line="240" w:lineRule="auto"/>
        <w:ind w:left="693"/>
        <w:rPr>
          <w:color w:val="000000"/>
        </w:rPr>
      </w:pPr>
    </w:p>
    <w:p w14:paraId="698FB025" w14:textId="77777777" w:rsidR="008F1AFB" w:rsidRDefault="008F1AFB" w:rsidP="003E0B17">
      <w:pPr>
        <w:pStyle w:val="Normal1"/>
        <w:widowControl w:val="0"/>
        <w:pBdr>
          <w:top w:val="nil"/>
          <w:left w:val="nil"/>
          <w:bottom w:val="nil"/>
          <w:right w:val="nil"/>
          <w:between w:val="nil"/>
        </w:pBdr>
        <w:spacing w:line="240" w:lineRule="auto"/>
        <w:ind w:left="693"/>
        <w:rPr>
          <w:color w:val="000000"/>
        </w:rPr>
      </w:pPr>
    </w:p>
    <w:p w14:paraId="62AA084C" w14:textId="77777777" w:rsidR="00313515" w:rsidRDefault="00313515" w:rsidP="003E0B17">
      <w:pPr>
        <w:pStyle w:val="Normal1"/>
        <w:widowControl w:val="0"/>
        <w:pBdr>
          <w:top w:val="nil"/>
          <w:left w:val="nil"/>
          <w:bottom w:val="nil"/>
          <w:right w:val="nil"/>
          <w:between w:val="nil"/>
        </w:pBdr>
        <w:spacing w:line="240" w:lineRule="auto"/>
        <w:ind w:left="693"/>
        <w:rPr>
          <w:color w:val="000000"/>
        </w:rPr>
      </w:pPr>
    </w:p>
    <w:p w14:paraId="300D2D64" w14:textId="77777777" w:rsidR="00313515" w:rsidRDefault="00313515" w:rsidP="003E0B17">
      <w:pPr>
        <w:pStyle w:val="Normal1"/>
        <w:widowControl w:val="0"/>
        <w:pBdr>
          <w:top w:val="nil"/>
          <w:left w:val="nil"/>
          <w:bottom w:val="nil"/>
          <w:right w:val="nil"/>
          <w:between w:val="nil"/>
        </w:pBdr>
        <w:spacing w:line="240" w:lineRule="auto"/>
        <w:ind w:left="693"/>
        <w:rPr>
          <w:color w:val="000000"/>
        </w:rPr>
      </w:pPr>
    </w:p>
    <w:p w14:paraId="049330BF" w14:textId="77777777" w:rsidR="00313515" w:rsidRDefault="00313515" w:rsidP="003E0B17">
      <w:pPr>
        <w:pStyle w:val="Normal1"/>
        <w:widowControl w:val="0"/>
        <w:pBdr>
          <w:top w:val="nil"/>
          <w:left w:val="nil"/>
          <w:bottom w:val="nil"/>
          <w:right w:val="nil"/>
          <w:between w:val="nil"/>
        </w:pBdr>
        <w:spacing w:line="240" w:lineRule="auto"/>
        <w:ind w:left="693"/>
        <w:rPr>
          <w:color w:val="000000"/>
        </w:rPr>
      </w:pPr>
    </w:p>
    <w:p w14:paraId="1DC1B394" w14:textId="77777777" w:rsidR="00313515" w:rsidRDefault="00313515" w:rsidP="003E0B17">
      <w:pPr>
        <w:pStyle w:val="Normal1"/>
        <w:widowControl w:val="0"/>
        <w:pBdr>
          <w:top w:val="nil"/>
          <w:left w:val="nil"/>
          <w:bottom w:val="nil"/>
          <w:right w:val="nil"/>
          <w:between w:val="nil"/>
        </w:pBdr>
        <w:spacing w:line="240" w:lineRule="auto"/>
        <w:ind w:left="693"/>
        <w:rPr>
          <w:color w:val="000000"/>
        </w:rPr>
      </w:pPr>
    </w:p>
    <w:p w14:paraId="2B130457" w14:textId="77777777" w:rsidR="00313515" w:rsidRDefault="00313515" w:rsidP="003E0B17">
      <w:pPr>
        <w:pStyle w:val="Normal1"/>
        <w:widowControl w:val="0"/>
        <w:pBdr>
          <w:top w:val="nil"/>
          <w:left w:val="nil"/>
          <w:bottom w:val="nil"/>
          <w:right w:val="nil"/>
          <w:between w:val="nil"/>
        </w:pBdr>
        <w:spacing w:line="240" w:lineRule="auto"/>
        <w:ind w:left="693"/>
        <w:rPr>
          <w:color w:val="000000"/>
        </w:rPr>
      </w:pPr>
    </w:p>
    <w:p w14:paraId="48656FCE" w14:textId="77777777" w:rsidR="008F1AFB" w:rsidRDefault="008F1AFB" w:rsidP="003E0B17">
      <w:pPr>
        <w:pStyle w:val="Normal1"/>
        <w:widowControl w:val="0"/>
        <w:pBdr>
          <w:top w:val="nil"/>
          <w:left w:val="nil"/>
          <w:bottom w:val="nil"/>
          <w:right w:val="nil"/>
          <w:between w:val="nil"/>
        </w:pBdr>
        <w:spacing w:line="240" w:lineRule="auto"/>
        <w:ind w:left="693"/>
        <w:rPr>
          <w:color w:val="000000"/>
        </w:rPr>
      </w:pPr>
    </w:p>
    <w:p w14:paraId="2B6D3A1F" w14:textId="77777777" w:rsidR="001A148D" w:rsidRDefault="001A148D" w:rsidP="001A148D">
      <w:pPr>
        <w:pStyle w:val="Normal1"/>
        <w:widowControl w:val="0"/>
        <w:pBdr>
          <w:top w:val="nil"/>
          <w:left w:val="nil"/>
          <w:bottom w:val="nil"/>
          <w:right w:val="nil"/>
          <w:between w:val="nil"/>
        </w:pBdr>
        <w:spacing w:line="240" w:lineRule="auto"/>
        <w:rPr>
          <w:color w:val="000000"/>
        </w:rPr>
      </w:pPr>
    </w:p>
    <w:p w14:paraId="185B869D"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0A47F63A"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05BDC399" w14:textId="4A0B42F9" w:rsidR="001A148D" w:rsidRDefault="001A148D" w:rsidP="003E0B17">
      <w:pPr>
        <w:pStyle w:val="Normal1"/>
        <w:widowControl w:val="0"/>
        <w:pBdr>
          <w:top w:val="nil"/>
          <w:left w:val="nil"/>
          <w:bottom w:val="nil"/>
          <w:right w:val="nil"/>
          <w:between w:val="nil"/>
        </w:pBdr>
        <w:spacing w:line="240" w:lineRule="auto"/>
        <w:ind w:left="693"/>
        <w:rPr>
          <w:color w:val="000000"/>
        </w:rPr>
      </w:pPr>
    </w:p>
    <w:p w14:paraId="2D1519CF" w14:textId="77777777" w:rsidR="00DE45EA" w:rsidRDefault="00DE45EA" w:rsidP="003E0B17">
      <w:pPr>
        <w:pStyle w:val="Normal1"/>
        <w:widowControl w:val="0"/>
        <w:pBdr>
          <w:top w:val="nil"/>
          <w:left w:val="nil"/>
          <w:bottom w:val="nil"/>
          <w:right w:val="nil"/>
          <w:between w:val="nil"/>
        </w:pBdr>
        <w:spacing w:line="240" w:lineRule="auto"/>
        <w:ind w:left="693"/>
        <w:rPr>
          <w:color w:val="000000"/>
        </w:rPr>
      </w:pPr>
    </w:p>
    <w:p w14:paraId="5C0584B8"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5AC17344"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4A6FCB2C"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3DD23E29"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65F27A24" w14:textId="77777777" w:rsidR="00300999" w:rsidRDefault="00300999" w:rsidP="003E0B17">
      <w:pPr>
        <w:pStyle w:val="Normal1"/>
        <w:widowControl w:val="0"/>
        <w:pBdr>
          <w:top w:val="nil"/>
          <w:left w:val="nil"/>
          <w:bottom w:val="nil"/>
          <w:right w:val="nil"/>
          <w:between w:val="nil"/>
        </w:pBdr>
        <w:spacing w:line="240" w:lineRule="auto"/>
        <w:ind w:left="693"/>
        <w:rPr>
          <w:color w:val="000000"/>
        </w:rPr>
      </w:pPr>
    </w:p>
    <w:p w14:paraId="3FCB0741" w14:textId="77777777" w:rsidR="00300999" w:rsidRDefault="00300999" w:rsidP="003E0B17">
      <w:pPr>
        <w:pStyle w:val="Normal1"/>
        <w:widowControl w:val="0"/>
        <w:pBdr>
          <w:top w:val="nil"/>
          <w:left w:val="nil"/>
          <w:bottom w:val="nil"/>
          <w:right w:val="nil"/>
          <w:between w:val="nil"/>
        </w:pBdr>
        <w:spacing w:line="240" w:lineRule="auto"/>
        <w:ind w:left="693"/>
        <w:rPr>
          <w:color w:val="000000"/>
        </w:rPr>
      </w:pPr>
    </w:p>
    <w:p w14:paraId="45A7894E"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p w14:paraId="474B4A14" w14:textId="77777777" w:rsidR="001A148D" w:rsidRDefault="001A148D" w:rsidP="003E0B17">
      <w:pPr>
        <w:pStyle w:val="Normal1"/>
        <w:widowControl w:val="0"/>
        <w:pBdr>
          <w:top w:val="nil"/>
          <w:left w:val="nil"/>
          <w:bottom w:val="nil"/>
          <w:right w:val="nil"/>
          <w:between w:val="nil"/>
        </w:pBdr>
        <w:spacing w:line="240" w:lineRule="auto"/>
        <w:ind w:left="693"/>
        <w:rPr>
          <w:color w:val="000000"/>
        </w:rPr>
      </w:pPr>
    </w:p>
    <w:tbl>
      <w:tblPr>
        <w:tblStyle w:val="Tablaconcuadrcula"/>
        <w:tblW w:w="0" w:type="auto"/>
        <w:tblInd w:w="693" w:type="dxa"/>
        <w:tblLook w:val="04A0" w:firstRow="1" w:lastRow="0" w:firstColumn="1" w:lastColumn="0" w:noHBand="0" w:noVBand="1"/>
      </w:tblPr>
      <w:tblGrid>
        <w:gridCol w:w="4518"/>
        <w:gridCol w:w="1099"/>
        <w:gridCol w:w="1418"/>
      </w:tblGrid>
      <w:tr w:rsidR="003E0B17" w14:paraId="34E06702" w14:textId="77777777" w:rsidTr="008F1AFB">
        <w:tc>
          <w:tcPr>
            <w:tcW w:w="4518" w:type="dxa"/>
          </w:tcPr>
          <w:p w14:paraId="08E74AF7" w14:textId="22A8DDFC" w:rsidR="003E0B17" w:rsidRDefault="003E0B17" w:rsidP="008F1AFB">
            <w:pPr>
              <w:pStyle w:val="Normal1"/>
              <w:widowControl w:val="0"/>
              <w:rPr>
                <w:color w:val="000000"/>
              </w:rPr>
            </w:pPr>
            <w:r>
              <w:rPr>
                <w:color w:val="000000"/>
              </w:rPr>
              <w:t xml:space="preserve">Control de </w:t>
            </w:r>
            <w:r w:rsidR="008F1AFB">
              <w:rPr>
                <w:color w:val="000000"/>
              </w:rPr>
              <w:t>presión arterial</w:t>
            </w:r>
          </w:p>
        </w:tc>
        <w:tc>
          <w:tcPr>
            <w:tcW w:w="1099" w:type="dxa"/>
          </w:tcPr>
          <w:p w14:paraId="2C33A113" w14:textId="77777777" w:rsidR="003E0B17" w:rsidRDefault="003E0B17" w:rsidP="008F1AFB">
            <w:pPr>
              <w:pStyle w:val="Normal1"/>
              <w:widowControl w:val="0"/>
              <w:rPr>
                <w:color w:val="000000"/>
              </w:rPr>
            </w:pPr>
            <w:r>
              <w:rPr>
                <w:color w:val="000000"/>
              </w:rPr>
              <w:t>Logrado (1 pt)</w:t>
            </w:r>
          </w:p>
        </w:tc>
        <w:tc>
          <w:tcPr>
            <w:tcW w:w="1418" w:type="dxa"/>
          </w:tcPr>
          <w:p w14:paraId="53B72A58" w14:textId="77777777" w:rsidR="003E0B17" w:rsidRDefault="003E0B17" w:rsidP="008F1AFB">
            <w:pPr>
              <w:pStyle w:val="Normal1"/>
              <w:widowControl w:val="0"/>
              <w:rPr>
                <w:color w:val="000000"/>
              </w:rPr>
            </w:pPr>
            <w:r>
              <w:rPr>
                <w:color w:val="000000"/>
              </w:rPr>
              <w:t>No logrado (0 pt)</w:t>
            </w:r>
          </w:p>
        </w:tc>
      </w:tr>
      <w:tr w:rsidR="003E0B17" w14:paraId="3963DEA4" w14:textId="77777777" w:rsidTr="008F1AFB">
        <w:trPr>
          <w:trHeight w:val="464"/>
        </w:trPr>
        <w:tc>
          <w:tcPr>
            <w:tcW w:w="4518" w:type="dxa"/>
          </w:tcPr>
          <w:p w14:paraId="1FDC86EE" w14:textId="77777777" w:rsidR="003E0B17" w:rsidRDefault="003E0B17" w:rsidP="008F1AFB">
            <w:pPr>
              <w:pStyle w:val="Normal1"/>
              <w:widowControl w:val="0"/>
              <w:pBdr>
                <w:top w:val="nil"/>
                <w:left w:val="nil"/>
                <w:bottom w:val="nil"/>
                <w:right w:val="nil"/>
                <w:between w:val="nil"/>
              </w:pBdr>
              <w:rPr>
                <w:color w:val="000000"/>
              </w:rPr>
            </w:pPr>
            <w:r w:rsidRPr="005A7134">
              <w:rPr>
                <w:color w:val="000000"/>
              </w:rPr>
              <w:t>Asistencia</w:t>
            </w:r>
          </w:p>
        </w:tc>
        <w:tc>
          <w:tcPr>
            <w:tcW w:w="1099" w:type="dxa"/>
          </w:tcPr>
          <w:p w14:paraId="6A310BB6" w14:textId="77777777" w:rsidR="003E0B17" w:rsidRDefault="003E0B17" w:rsidP="008F1AFB">
            <w:pPr>
              <w:pStyle w:val="Normal1"/>
              <w:widowControl w:val="0"/>
              <w:rPr>
                <w:color w:val="000000"/>
              </w:rPr>
            </w:pPr>
          </w:p>
        </w:tc>
        <w:tc>
          <w:tcPr>
            <w:tcW w:w="1418" w:type="dxa"/>
          </w:tcPr>
          <w:p w14:paraId="769B283F" w14:textId="77777777" w:rsidR="003E0B17" w:rsidRDefault="003E0B17" w:rsidP="008F1AFB">
            <w:pPr>
              <w:pStyle w:val="Normal1"/>
              <w:widowControl w:val="0"/>
              <w:rPr>
                <w:color w:val="000000"/>
              </w:rPr>
            </w:pPr>
          </w:p>
        </w:tc>
      </w:tr>
      <w:tr w:rsidR="003E0B17" w14:paraId="6D5A92B3" w14:textId="77777777" w:rsidTr="008F1AFB">
        <w:trPr>
          <w:trHeight w:val="464"/>
        </w:trPr>
        <w:tc>
          <w:tcPr>
            <w:tcW w:w="4518" w:type="dxa"/>
          </w:tcPr>
          <w:p w14:paraId="476106D4" w14:textId="77777777" w:rsidR="003E0B17" w:rsidRPr="00E15C1C" w:rsidRDefault="003E0B17" w:rsidP="008F1AFB">
            <w:pPr>
              <w:pStyle w:val="Normal1"/>
              <w:widowControl w:val="0"/>
              <w:pBdr>
                <w:top w:val="nil"/>
                <w:left w:val="nil"/>
                <w:bottom w:val="nil"/>
                <w:right w:val="nil"/>
                <w:between w:val="nil"/>
              </w:pBdr>
              <w:rPr>
                <w:color w:val="000000"/>
              </w:rPr>
            </w:pPr>
            <w:r w:rsidRPr="005A7134">
              <w:rPr>
                <w:color w:val="000000"/>
              </w:rPr>
              <w:t>Puntualidad</w:t>
            </w:r>
          </w:p>
        </w:tc>
        <w:tc>
          <w:tcPr>
            <w:tcW w:w="1099" w:type="dxa"/>
          </w:tcPr>
          <w:p w14:paraId="704FD744" w14:textId="77777777" w:rsidR="003E0B17" w:rsidRDefault="003E0B17" w:rsidP="008F1AFB">
            <w:pPr>
              <w:pStyle w:val="Normal1"/>
              <w:widowControl w:val="0"/>
              <w:rPr>
                <w:color w:val="000000"/>
              </w:rPr>
            </w:pPr>
          </w:p>
        </w:tc>
        <w:tc>
          <w:tcPr>
            <w:tcW w:w="1418" w:type="dxa"/>
          </w:tcPr>
          <w:p w14:paraId="42024D41" w14:textId="77777777" w:rsidR="003E0B17" w:rsidRDefault="003E0B17" w:rsidP="008F1AFB">
            <w:pPr>
              <w:pStyle w:val="Normal1"/>
              <w:widowControl w:val="0"/>
              <w:rPr>
                <w:color w:val="000000"/>
              </w:rPr>
            </w:pPr>
          </w:p>
        </w:tc>
      </w:tr>
      <w:tr w:rsidR="003E0B17" w14:paraId="46BC2679" w14:textId="77777777" w:rsidTr="008F1AFB">
        <w:trPr>
          <w:trHeight w:val="656"/>
        </w:trPr>
        <w:tc>
          <w:tcPr>
            <w:tcW w:w="4518" w:type="dxa"/>
          </w:tcPr>
          <w:p w14:paraId="46BABFEF" w14:textId="77777777" w:rsidR="003E0B17" w:rsidRPr="00E15C1C" w:rsidRDefault="003E0B17" w:rsidP="008F1AFB">
            <w:pPr>
              <w:pStyle w:val="Normal1"/>
              <w:widowControl w:val="0"/>
              <w:pBdr>
                <w:top w:val="nil"/>
                <w:left w:val="nil"/>
                <w:bottom w:val="nil"/>
                <w:right w:val="nil"/>
                <w:between w:val="nil"/>
              </w:pBdr>
              <w:rPr>
                <w:color w:val="000000"/>
              </w:rPr>
            </w:pPr>
            <w:r w:rsidRPr="005A7134">
              <w:rPr>
                <w:color w:val="000000"/>
              </w:rPr>
              <w:t>Presentación personal (sin piercing, uñas sin esmalte, pelo tomado).</w:t>
            </w:r>
          </w:p>
        </w:tc>
        <w:tc>
          <w:tcPr>
            <w:tcW w:w="1099" w:type="dxa"/>
          </w:tcPr>
          <w:p w14:paraId="056204AD" w14:textId="77777777" w:rsidR="003E0B17" w:rsidRDefault="003E0B17" w:rsidP="008F1AFB">
            <w:pPr>
              <w:pStyle w:val="Normal1"/>
              <w:widowControl w:val="0"/>
              <w:rPr>
                <w:color w:val="000000"/>
              </w:rPr>
            </w:pPr>
          </w:p>
        </w:tc>
        <w:tc>
          <w:tcPr>
            <w:tcW w:w="1418" w:type="dxa"/>
          </w:tcPr>
          <w:p w14:paraId="1C5A13F4" w14:textId="77777777" w:rsidR="003E0B17" w:rsidRDefault="003E0B17" w:rsidP="008F1AFB">
            <w:pPr>
              <w:pStyle w:val="Normal1"/>
              <w:widowControl w:val="0"/>
              <w:rPr>
                <w:color w:val="000000"/>
              </w:rPr>
            </w:pPr>
          </w:p>
        </w:tc>
      </w:tr>
      <w:tr w:rsidR="003E0B17" w14:paraId="3D186B50" w14:textId="77777777" w:rsidTr="008F1AFB">
        <w:trPr>
          <w:trHeight w:val="544"/>
        </w:trPr>
        <w:tc>
          <w:tcPr>
            <w:tcW w:w="4518" w:type="dxa"/>
          </w:tcPr>
          <w:p w14:paraId="3B1CB797" w14:textId="770A9B0E" w:rsidR="003E0B17" w:rsidRPr="00E15C1C" w:rsidRDefault="003E0B17" w:rsidP="008F1AFB">
            <w:pPr>
              <w:pStyle w:val="Normal1"/>
              <w:widowControl w:val="0"/>
              <w:pBdr>
                <w:top w:val="nil"/>
                <w:left w:val="nil"/>
                <w:bottom w:val="nil"/>
                <w:right w:val="nil"/>
                <w:between w:val="nil"/>
              </w:pBdr>
              <w:rPr>
                <w:color w:val="000000"/>
              </w:rPr>
            </w:pPr>
            <w:r w:rsidRPr="005A7134">
              <w:rPr>
                <w:color w:val="000000"/>
              </w:rPr>
              <w:t>Se presenta con uniforme completo de acuerdo a la normativa institucional.</w:t>
            </w:r>
          </w:p>
        </w:tc>
        <w:tc>
          <w:tcPr>
            <w:tcW w:w="1099" w:type="dxa"/>
          </w:tcPr>
          <w:p w14:paraId="57BBE835" w14:textId="77777777" w:rsidR="003E0B17" w:rsidRDefault="003E0B17" w:rsidP="008F1AFB">
            <w:pPr>
              <w:pStyle w:val="Normal1"/>
              <w:widowControl w:val="0"/>
              <w:rPr>
                <w:color w:val="000000"/>
              </w:rPr>
            </w:pPr>
          </w:p>
        </w:tc>
        <w:tc>
          <w:tcPr>
            <w:tcW w:w="1418" w:type="dxa"/>
          </w:tcPr>
          <w:p w14:paraId="5EC8169D" w14:textId="77777777" w:rsidR="003E0B17" w:rsidRDefault="003E0B17" w:rsidP="008F1AFB">
            <w:pPr>
              <w:pStyle w:val="Normal1"/>
              <w:widowControl w:val="0"/>
              <w:rPr>
                <w:color w:val="000000"/>
              </w:rPr>
            </w:pPr>
          </w:p>
        </w:tc>
      </w:tr>
      <w:tr w:rsidR="008F1AFB" w14:paraId="1CF9F94E" w14:textId="77777777" w:rsidTr="008F1AFB">
        <w:trPr>
          <w:trHeight w:val="352"/>
        </w:trPr>
        <w:tc>
          <w:tcPr>
            <w:tcW w:w="4518" w:type="dxa"/>
          </w:tcPr>
          <w:p w14:paraId="283657CA" w14:textId="3F767E27" w:rsidR="008F1AFB" w:rsidRPr="005A7134" w:rsidRDefault="001A148D" w:rsidP="00313515">
            <w:pPr>
              <w:pStyle w:val="Normal1"/>
              <w:widowControl w:val="0"/>
              <w:pBdr>
                <w:top w:val="nil"/>
                <w:left w:val="nil"/>
                <w:bottom w:val="nil"/>
                <w:right w:val="nil"/>
                <w:between w:val="nil"/>
              </w:pBdr>
              <w:rPr>
                <w:color w:val="000000"/>
              </w:rPr>
            </w:pPr>
            <w:r>
              <w:rPr>
                <w:color w:val="000000"/>
              </w:rPr>
              <w:t>Realiza lavado de</w:t>
            </w:r>
            <w:r w:rsidR="008F1AFB" w:rsidRPr="00313515">
              <w:rPr>
                <w:color w:val="000000"/>
              </w:rPr>
              <w:t xml:space="preserve"> manos</w:t>
            </w:r>
          </w:p>
        </w:tc>
        <w:tc>
          <w:tcPr>
            <w:tcW w:w="1099" w:type="dxa"/>
          </w:tcPr>
          <w:p w14:paraId="47D29E59" w14:textId="77777777" w:rsidR="008F1AFB" w:rsidRDefault="008F1AFB" w:rsidP="008F1AFB">
            <w:pPr>
              <w:pStyle w:val="Normal1"/>
              <w:widowControl w:val="0"/>
              <w:rPr>
                <w:color w:val="000000"/>
              </w:rPr>
            </w:pPr>
          </w:p>
        </w:tc>
        <w:tc>
          <w:tcPr>
            <w:tcW w:w="1418" w:type="dxa"/>
          </w:tcPr>
          <w:p w14:paraId="76119E7C" w14:textId="77777777" w:rsidR="008F1AFB" w:rsidRDefault="008F1AFB" w:rsidP="008F1AFB">
            <w:pPr>
              <w:pStyle w:val="Normal1"/>
              <w:widowControl w:val="0"/>
              <w:rPr>
                <w:color w:val="000000"/>
              </w:rPr>
            </w:pPr>
          </w:p>
        </w:tc>
      </w:tr>
      <w:tr w:rsidR="008F1AFB" w14:paraId="37CB2B69" w14:textId="77777777" w:rsidTr="00313515">
        <w:trPr>
          <w:trHeight w:val="504"/>
        </w:trPr>
        <w:tc>
          <w:tcPr>
            <w:tcW w:w="4518" w:type="dxa"/>
          </w:tcPr>
          <w:p w14:paraId="6D4506BC" w14:textId="0696CFAE" w:rsidR="008F1AFB" w:rsidRPr="005A7134" w:rsidRDefault="008F1AFB" w:rsidP="00313515">
            <w:pPr>
              <w:pStyle w:val="Normal1"/>
              <w:widowControl w:val="0"/>
              <w:pBdr>
                <w:top w:val="nil"/>
                <w:left w:val="nil"/>
                <w:bottom w:val="nil"/>
                <w:right w:val="nil"/>
                <w:between w:val="nil"/>
              </w:pBdr>
              <w:rPr>
                <w:color w:val="000000"/>
              </w:rPr>
            </w:pPr>
            <w:r w:rsidRPr="00313515">
              <w:rPr>
                <w:color w:val="000000"/>
              </w:rPr>
              <w:t>Reúna los mat</w:t>
            </w:r>
            <w:r w:rsidR="00313515">
              <w:rPr>
                <w:color w:val="000000"/>
              </w:rPr>
              <w:t>eriales: esfigmomanómetro, fone</w:t>
            </w:r>
            <w:r w:rsidRPr="00313515">
              <w:rPr>
                <w:color w:val="000000"/>
              </w:rPr>
              <w:t>doscopio, tórula con alcohol</w:t>
            </w:r>
          </w:p>
        </w:tc>
        <w:tc>
          <w:tcPr>
            <w:tcW w:w="1099" w:type="dxa"/>
          </w:tcPr>
          <w:p w14:paraId="0C2058EE" w14:textId="77777777" w:rsidR="008F1AFB" w:rsidRDefault="008F1AFB" w:rsidP="008F1AFB">
            <w:pPr>
              <w:pStyle w:val="Normal1"/>
              <w:widowControl w:val="0"/>
              <w:rPr>
                <w:color w:val="000000"/>
              </w:rPr>
            </w:pPr>
          </w:p>
        </w:tc>
        <w:tc>
          <w:tcPr>
            <w:tcW w:w="1418" w:type="dxa"/>
          </w:tcPr>
          <w:p w14:paraId="50005509" w14:textId="77777777" w:rsidR="008F1AFB" w:rsidRDefault="008F1AFB" w:rsidP="008F1AFB">
            <w:pPr>
              <w:pStyle w:val="Normal1"/>
              <w:widowControl w:val="0"/>
              <w:rPr>
                <w:color w:val="000000"/>
              </w:rPr>
            </w:pPr>
          </w:p>
        </w:tc>
      </w:tr>
      <w:tr w:rsidR="008F1AFB" w14:paraId="441620E0" w14:textId="77777777" w:rsidTr="00313515">
        <w:trPr>
          <w:trHeight w:val="208"/>
        </w:trPr>
        <w:tc>
          <w:tcPr>
            <w:tcW w:w="4518" w:type="dxa"/>
          </w:tcPr>
          <w:p w14:paraId="4373ED97" w14:textId="093DE3A9" w:rsidR="008F1AFB" w:rsidRPr="00313515" w:rsidRDefault="00D10935" w:rsidP="00313515">
            <w:pPr>
              <w:pStyle w:val="Normal1"/>
              <w:widowControl w:val="0"/>
              <w:pBdr>
                <w:top w:val="nil"/>
                <w:left w:val="nil"/>
                <w:bottom w:val="nil"/>
                <w:right w:val="nil"/>
                <w:between w:val="nil"/>
              </w:pBdr>
              <w:rPr>
                <w:color w:val="000000"/>
              </w:rPr>
            </w:pPr>
            <w:r>
              <w:rPr>
                <w:color w:val="000000"/>
              </w:rPr>
              <w:t>Explica</w:t>
            </w:r>
            <w:r w:rsidR="008F1AFB" w:rsidRPr="00313515">
              <w:rPr>
                <w:color w:val="000000"/>
              </w:rPr>
              <w:t xml:space="preserve"> al paciente el procedimiento </w:t>
            </w:r>
          </w:p>
        </w:tc>
        <w:tc>
          <w:tcPr>
            <w:tcW w:w="1099" w:type="dxa"/>
          </w:tcPr>
          <w:p w14:paraId="516E8682" w14:textId="77777777" w:rsidR="008F1AFB" w:rsidRDefault="008F1AFB" w:rsidP="008F1AFB">
            <w:pPr>
              <w:pStyle w:val="Normal1"/>
              <w:widowControl w:val="0"/>
              <w:rPr>
                <w:color w:val="000000"/>
              </w:rPr>
            </w:pPr>
          </w:p>
        </w:tc>
        <w:tc>
          <w:tcPr>
            <w:tcW w:w="1418" w:type="dxa"/>
          </w:tcPr>
          <w:p w14:paraId="182AFC1A" w14:textId="77777777" w:rsidR="008F1AFB" w:rsidRDefault="008F1AFB" w:rsidP="008F1AFB">
            <w:pPr>
              <w:pStyle w:val="Normal1"/>
              <w:widowControl w:val="0"/>
              <w:rPr>
                <w:color w:val="000000"/>
              </w:rPr>
            </w:pPr>
          </w:p>
        </w:tc>
      </w:tr>
      <w:tr w:rsidR="008F1AFB" w14:paraId="6B5C1926" w14:textId="77777777" w:rsidTr="00313515">
        <w:trPr>
          <w:trHeight w:val="544"/>
        </w:trPr>
        <w:tc>
          <w:tcPr>
            <w:tcW w:w="4518" w:type="dxa"/>
          </w:tcPr>
          <w:p w14:paraId="7768E328" w14:textId="6E440C55" w:rsidR="008F1AFB" w:rsidRPr="00313515" w:rsidRDefault="00D10935" w:rsidP="00313515">
            <w:pPr>
              <w:pStyle w:val="Normal1"/>
              <w:widowControl w:val="0"/>
              <w:pBdr>
                <w:top w:val="nil"/>
                <w:left w:val="nil"/>
                <w:bottom w:val="nil"/>
                <w:right w:val="nil"/>
                <w:between w:val="nil"/>
              </w:pBdr>
              <w:rPr>
                <w:color w:val="000000"/>
              </w:rPr>
            </w:pPr>
            <w:r>
              <w:rPr>
                <w:color w:val="000000"/>
              </w:rPr>
              <w:t>Desinfecta</w:t>
            </w:r>
            <w:r w:rsidR="008F1AFB" w:rsidRPr="00313515">
              <w:rPr>
                <w:color w:val="000000"/>
              </w:rPr>
              <w:t xml:space="preserve"> las olivas y campana del fonendoscopio</w:t>
            </w:r>
          </w:p>
        </w:tc>
        <w:tc>
          <w:tcPr>
            <w:tcW w:w="1099" w:type="dxa"/>
          </w:tcPr>
          <w:p w14:paraId="0DDF5A77" w14:textId="77777777" w:rsidR="008F1AFB" w:rsidRDefault="008F1AFB" w:rsidP="008F1AFB">
            <w:pPr>
              <w:pStyle w:val="Normal1"/>
              <w:widowControl w:val="0"/>
              <w:rPr>
                <w:color w:val="000000"/>
              </w:rPr>
            </w:pPr>
          </w:p>
        </w:tc>
        <w:tc>
          <w:tcPr>
            <w:tcW w:w="1418" w:type="dxa"/>
          </w:tcPr>
          <w:p w14:paraId="4C9E2E1E" w14:textId="77777777" w:rsidR="008F1AFB" w:rsidRDefault="008F1AFB" w:rsidP="008F1AFB">
            <w:pPr>
              <w:pStyle w:val="Normal1"/>
              <w:widowControl w:val="0"/>
              <w:rPr>
                <w:color w:val="000000"/>
              </w:rPr>
            </w:pPr>
          </w:p>
        </w:tc>
      </w:tr>
      <w:tr w:rsidR="008F1AFB" w14:paraId="2CFBB8A4" w14:textId="77777777" w:rsidTr="00313515">
        <w:trPr>
          <w:trHeight w:val="847"/>
        </w:trPr>
        <w:tc>
          <w:tcPr>
            <w:tcW w:w="4518" w:type="dxa"/>
          </w:tcPr>
          <w:p w14:paraId="5EE92D5B" w14:textId="5DCD0FD8" w:rsidR="008F1AFB" w:rsidRPr="00313515" w:rsidRDefault="00A47A33" w:rsidP="00D10935">
            <w:pPr>
              <w:pStyle w:val="Normal1"/>
              <w:widowControl w:val="0"/>
              <w:pBdr>
                <w:top w:val="nil"/>
                <w:left w:val="nil"/>
                <w:bottom w:val="nil"/>
                <w:right w:val="nil"/>
                <w:between w:val="nil"/>
              </w:pBdr>
              <w:rPr>
                <w:color w:val="000000"/>
              </w:rPr>
            </w:pPr>
            <w:r>
              <w:rPr>
                <w:color w:val="000000"/>
              </w:rPr>
              <w:t>Solicita al paciente</w:t>
            </w:r>
            <w:r w:rsidR="008F1AFB" w:rsidRPr="00313515">
              <w:rPr>
                <w:color w:val="000000"/>
              </w:rPr>
              <w:t xml:space="preserve"> que descubra completamente su brazo (no debe que</w:t>
            </w:r>
            <w:r>
              <w:rPr>
                <w:color w:val="000000"/>
              </w:rPr>
              <w:t>dar la ropa apretada</w:t>
            </w:r>
            <w:r w:rsidR="008F1AFB" w:rsidRPr="00313515">
              <w:rPr>
                <w:color w:val="000000"/>
              </w:rPr>
              <w:t>)  </w:t>
            </w:r>
          </w:p>
        </w:tc>
        <w:tc>
          <w:tcPr>
            <w:tcW w:w="1099" w:type="dxa"/>
          </w:tcPr>
          <w:p w14:paraId="327DE21D" w14:textId="77777777" w:rsidR="008F1AFB" w:rsidRDefault="008F1AFB" w:rsidP="008F1AFB">
            <w:pPr>
              <w:pStyle w:val="Normal1"/>
              <w:widowControl w:val="0"/>
              <w:rPr>
                <w:color w:val="000000"/>
              </w:rPr>
            </w:pPr>
          </w:p>
        </w:tc>
        <w:tc>
          <w:tcPr>
            <w:tcW w:w="1418" w:type="dxa"/>
          </w:tcPr>
          <w:p w14:paraId="22583526" w14:textId="77777777" w:rsidR="008F1AFB" w:rsidRDefault="008F1AFB" w:rsidP="008F1AFB">
            <w:pPr>
              <w:pStyle w:val="Normal1"/>
              <w:widowControl w:val="0"/>
              <w:rPr>
                <w:color w:val="000000"/>
              </w:rPr>
            </w:pPr>
          </w:p>
        </w:tc>
      </w:tr>
      <w:tr w:rsidR="00313515" w14:paraId="0B84899B" w14:textId="77777777" w:rsidTr="00313515">
        <w:trPr>
          <w:trHeight w:val="559"/>
        </w:trPr>
        <w:tc>
          <w:tcPr>
            <w:tcW w:w="4518" w:type="dxa"/>
          </w:tcPr>
          <w:p w14:paraId="568580C1" w14:textId="6DDB10FF" w:rsidR="00313515" w:rsidRPr="00313515" w:rsidRDefault="00A47A33" w:rsidP="00313515">
            <w:pPr>
              <w:pStyle w:val="Normal1"/>
              <w:widowControl w:val="0"/>
              <w:pBdr>
                <w:top w:val="nil"/>
                <w:left w:val="nil"/>
                <w:bottom w:val="nil"/>
                <w:right w:val="nil"/>
                <w:between w:val="nil"/>
              </w:pBdr>
              <w:rPr>
                <w:color w:val="000000"/>
              </w:rPr>
            </w:pPr>
            <w:r>
              <w:rPr>
                <w:color w:val="000000"/>
              </w:rPr>
              <w:t>Ubica</w:t>
            </w:r>
            <w:r w:rsidR="00313515" w:rsidRPr="00313515">
              <w:rPr>
                <w:color w:val="000000"/>
              </w:rPr>
              <w:t xml:space="preserve"> la arteria braquial por palpación en el lado interno del pliegue del codo  </w:t>
            </w:r>
          </w:p>
        </w:tc>
        <w:tc>
          <w:tcPr>
            <w:tcW w:w="1099" w:type="dxa"/>
          </w:tcPr>
          <w:p w14:paraId="5AA95A68" w14:textId="77777777" w:rsidR="00313515" w:rsidRDefault="00313515" w:rsidP="008F1AFB">
            <w:pPr>
              <w:pStyle w:val="Normal1"/>
              <w:widowControl w:val="0"/>
              <w:rPr>
                <w:color w:val="000000"/>
              </w:rPr>
            </w:pPr>
          </w:p>
        </w:tc>
        <w:tc>
          <w:tcPr>
            <w:tcW w:w="1418" w:type="dxa"/>
          </w:tcPr>
          <w:p w14:paraId="2DFE3002" w14:textId="77777777" w:rsidR="00313515" w:rsidRDefault="00313515" w:rsidP="008F1AFB">
            <w:pPr>
              <w:pStyle w:val="Normal1"/>
              <w:widowControl w:val="0"/>
              <w:rPr>
                <w:color w:val="000000"/>
              </w:rPr>
            </w:pPr>
          </w:p>
        </w:tc>
      </w:tr>
      <w:tr w:rsidR="00313515" w14:paraId="51B3D0F9" w14:textId="77777777" w:rsidTr="009A39CC">
        <w:trPr>
          <w:trHeight w:val="400"/>
        </w:trPr>
        <w:tc>
          <w:tcPr>
            <w:tcW w:w="4518" w:type="dxa"/>
          </w:tcPr>
          <w:p w14:paraId="33CDE211" w14:textId="7F2E7F5E" w:rsidR="00313515" w:rsidRPr="00313515" w:rsidRDefault="00A47A33" w:rsidP="00313515">
            <w:pPr>
              <w:pStyle w:val="Normal1"/>
              <w:widowControl w:val="0"/>
              <w:pBdr>
                <w:top w:val="nil"/>
                <w:left w:val="nil"/>
                <w:bottom w:val="nil"/>
                <w:right w:val="nil"/>
                <w:between w:val="nil"/>
              </w:pBdr>
              <w:rPr>
                <w:color w:val="000000"/>
              </w:rPr>
            </w:pPr>
            <w:r>
              <w:rPr>
                <w:color w:val="000000"/>
              </w:rPr>
              <w:t>Envuelve</w:t>
            </w:r>
            <w:r w:rsidR="00313515" w:rsidRPr="00313515">
              <w:rPr>
                <w:color w:val="000000"/>
              </w:rPr>
              <w:t xml:space="preserve"> el manguito alreded</w:t>
            </w:r>
            <w:r w:rsidR="003A1849">
              <w:rPr>
                <w:color w:val="000000"/>
              </w:rPr>
              <w:t>or del brazo, ajustado y firme, 2 a 3 cms sobre el codo</w:t>
            </w:r>
          </w:p>
        </w:tc>
        <w:tc>
          <w:tcPr>
            <w:tcW w:w="1099" w:type="dxa"/>
          </w:tcPr>
          <w:p w14:paraId="7C667CB7" w14:textId="77777777" w:rsidR="00313515" w:rsidRDefault="00313515" w:rsidP="008F1AFB">
            <w:pPr>
              <w:pStyle w:val="Normal1"/>
              <w:widowControl w:val="0"/>
              <w:rPr>
                <w:color w:val="000000"/>
              </w:rPr>
            </w:pPr>
          </w:p>
        </w:tc>
        <w:tc>
          <w:tcPr>
            <w:tcW w:w="1418" w:type="dxa"/>
          </w:tcPr>
          <w:p w14:paraId="02CB70D2" w14:textId="77777777" w:rsidR="00313515" w:rsidRDefault="00313515" w:rsidP="008F1AFB">
            <w:pPr>
              <w:pStyle w:val="Normal1"/>
              <w:widowControl w:val="0"/>
              <w:rPr>
                <w:color w:val="000000"/>
              </w:rPr>
            </w:pPr>
          </w:p>
        </w:tc>
      </w:tr>
      <w:tr w:rsidR="009A39CC" w14:paraId="7B42D9C5" w14:textId="77777777" w:rsidTr="009A39CC">
        <w:trPr>
          <w:trHeight w:val="416"/>
        </w:trPr>
        <w:tc>
          <w:tcPr>
            <w:tcW w:w="4518" w:type="dxa"/>
          </w:tcPr>
          <w:p w14:paraId="04ADCFD9" w14:textId="13530EDC" w:rsidR="009A39CC" w:rsidRPr="00313515" w:rsidRDefault="009A39CC" w:rsidP="00313515">
            <w:pPr>
              <w:pStyle w:val="Normal1"/>
              <w:widowControl w:val="0"/>
              <w:pBdr>
                <w:top w:val="nil"/>
                <w:left w:val="nil"/>
                <w:bottom w:val="nil"/>
                <w:right w:val="nil"/>
                <w:between w:val="nil"/>
              </w:pBdr>
              <w:rPr>
                <w:color w:val="000000"/>
              </w:rPr>
            </w:pPr>
            <w:r w:rsidRPr="00313515">
              <w:rPr>
                <w:color w:val="000000"/>
              </w:rPr>
              <w:t>Su borde inferior debe quedar 2 a 3 cm. (2 traveses de dedo) sobre el pliegue del codo  </w:t>
            </w:r>
          </w:p>
        </w:tc>
        <w:tc>
          <w:tcPr>
            <w:tcW w:w="1099" w:type="dxa"/>
          </w:tcPr>
          <w:p w14:paraId="1B0B5F49" w14:textId="77777777" w:rsidR="009A39CC" w:rsidRDefault="009A39CC" w:rsidP="008F1AFB">
            <w:pPr>
              <w:pStyle w:val="Normal1"/>
              <w:widowControl w:val="0"/>
              <w:rPr>
                <w:color w:val="000000"/>
              </w:rPr>
            </w:pPr>
          </w:p>
        </w:tc>
        <w:tc>
          <w:tcPr>
            <w:tcW w:w="1418" w:type="dxa"/>
          </w:tcPr>
          <w:p w14:paraId="1E534320" w14:textId="77777777" w:rsidR="009A39CC" w:rsidRDefault="009A39CC" w:rsidP="008F1AFB">
            <w:pPr>
              <w:pStyle w:val="Normal1"/>
              <w:widowControl w:val="0"/>
              <w:rPr>
                <w:color w:val="000000"/>
              </w:rPr>
            </w:pPr>
          </w:p>
        </w:tc>
      </w:tr>
      <w:tr w:rsidR="009A39CC" w14:paraId="2449F5E7" w14:textId="77777777" w:rsidTr="009A39CC">
        <w:trPr>
          <w:trHeight w:val="240"/>
        </w:trPr>
        <w:tc>
          <w:tcPr>
            <w:tcW w:w="4518" w:type="dxa"/>
          </w:tcPr>
          <w:p w14:paraId="235965A3" w14:textId="33660A1F" w:rsidR="009A39CC" w:rsidRPr="00313515" w:rsidRDefault="009A39CC" w:rsidP="00313515">
            <w:pPr>
              <w:pStyle w:val="Normal1"/>
              <w:widowControl w:val="0"/>
              <w:pBdr>
                <w:top w:val="nil"/>
                <w:left w:val="nil"/>
                <w:bottom w:val="nil"/>
                <w:right w:val="nil"/>
                <w:between w:val="nil"/>
              </w:pBdr>
              <w:rPr>
                <w:color w:val="000000"/>
              </w:rPr>
            </w:pPr>
            <w:r w:rsidRPr="00313515">
              <w:rPr>
                <w:color w:val="000000"/>
              </w:rPr>
              <w:t>Ubique la arteria radial por palpación  </w:t>
            </w:r>
          </w:p>
        </w:tc>
        <w:tc>
          <w:tcPr>
            <w:tcW w:w="1099" w:type="dxa"/>
          </w:tcPr>
          <w:p w14:paraId="379CE39A" w14:textId="77777777" w:rsidR="009A39CC" w:rsidRDefault="009A39CC" w:rsidP="008F1AFB">
            <w:pPr>
              <w:pStyle w:val="Normal1"/>
              <w:widowControl w:val="0"/>
              <w:rPr>
                <w:color w:val="000000"/>
              </w:rPr>
            </w:pPr>
          </w:p>
        </w:tc>
        <w:tc>
          <w:tcPr>
            <w:tcW w:w="1418" w:type="dxa"/>
          </w:tcPr>
          <w:p w14:paraId="18D45191" w14:textId="77777777" w:rsidR="009A39CC" w:rsidRDefault="009A39CC" w:rsidP="008F1AFB">
            <w:pPr>
              <w:pStyle w:val="Normal1"/>
              <w:widowControl w:val="0"/>
              <w:rPr>
                <w:color w:val="000000"/>
              </w:rPr>
            </w:pPr>
          </w:p>
        </w:tc>
      </w:tr>
      <w:tr w:rsidR="009A39CC" w14:paraId="16C4B46F" w14:textId="77777777" w:rsidTr="001F348A">
        <w:trPr>
          <w:trHeight w:val="806"/>
        </w:trPr>
        <w:tc>
          <w:tcPr>
            <w:tcW w:w="4518" w:type="dxa"/>
          </w:tcPr>
          <w:p w14:paraId="2B4C20B6" w14:textId="52A99A6D" w:rsidR="009A39CC" w:rsidRPr="00313515" w:rsidRDefault="009A39CC" w:rsidP="001F348A">
            <w:pPr>
              <w:pStyle w:val="Normal1"/>
              <w:widowControl w:val="0"/>
              <w:pBdr>
                <w:top w:val="nil"/>
                <w:left w:val="nil"/>
                <w:bottom w:val="nil"/>
                <w:right w:val="nil"/>
                <w:between w:val="nil"/>
              </w:pBdr>
              <w:rPr>
                <w:color w:val="000000"/>
              </w:rPr>
            </w:pPr>
            <w:r w:rsidRPr="00313515">
              <w:rPr>
                <w:color w:val="000000"/>
              </w:rPr>
              <w:t>Insufle el manguito y constate el nivel de presión en que deja de palparse el pulso radial.</w:t>
            </w:r>
          </w:p>
        </w:tc>
        <w:tc>
          <w:tcPr>
            <w:tcW w:w="1099" w:type="dxa"/>
          </w:tcPr>
          <w:p w14:paraId="228FABF4" w14:textId="77777777" w:rsidR="009A39CC" w:rsidRDefault="009A39CC" w:rsidP="008F1AFB">
            <w:pPr>
              <w:pStyle w:val="Normal1"/>
              <w:widowControl w:val="0"/>
              <w:rPr>
                <w:color w:val="000000"/>
              </w:rPr>
            </w:pPr>
          </w:p>
        </w:tc>
        <w:tc>
          <w:tcPr>
            <w:tcW w:w="1418" w:type="dxa"/>
          </w:tcPr>
          <w:p w14:paraId="7CC46E34" w14:textId="77777777" w:rsidR="009A39CC" w:rsidRDefault="009A39CC" w:rsidP="008F1AFB">
            <w:pPr>
              <w:pStyle w:val="Normal1"/>
              <w:widowControl w:val="0"/>
              <w:rPr>
                <w:color w:val="000000"/>
              </w:rPr>
            </w:pPr>
          </w:p>
        </w:tc>
      </w:tr>
      <w:tr w:rsidR="009A39CC" w14:paraId="3CCC159D" w14:textId="77777777" w:rsidTr="009A39CC">
        <w:trPr>
          <w:trHeight w:val="352"/>
        </w:trPr>
        <w:tc>
          <w:tcPr>
            <w:tcW w:w="4518" w:type="dxa"/>
          </w:tcPr>
          <w:p w14:paraId="0E00C633" w14:textId="533E1B38" w:rsidR="009A39CC" w:rsidRPr="00313515" w:rsidRDefault="0086247E" w:rsidP="00313515">
            <w:pPr>
              <w:pStyle w:val="Normal1"/>
              <w:widowControl w:val="0"/>
              <w:pBdr>
                <w:top w:val="nil"/>
                <w:left w:val="nil"/>
                <w:bottom w:val="nil"/>
                <w:right w:val="nil"/>
                <w:between w:val="nil"/>
              </w:pBdr>
              <w:rPr>
                <w:color w:val="000000"/>
              </w:rPr>
            </w:pPr>
            <w:r>
              <w:rPr>
                <w:color w:val="000000"/>
              </w:rPr>
              <w:t>Desinfla</w:t>
            </w:r>
            <w:r w:rsidR="009A39CC" w:rsidRPr="00313515">
              <w:rPr>
                <w:color w:val="000000"/>
              </w:rPr>
              <w:t xml:space="preserve"> el manguito. Espere 30 segundos antes de reinflar</w:t>
            </w:r>
          </w:p>
        </w:tc>
        <w:tc>
          <w:tcPr>
            <w:tcW w:w="1099" w:type="dxa"/>
          </w:tcPr>
          <w:p w14:paraId="4EC043FB" w14:textId="77777777" w:rsidR="009A39CC" w:rsidRDefault="009A39CC" w:rsidP="008F1AFB">
            <w:pPr>
              <w:pStyle w:val="Normal1"/>
              <w:widowControl w:val="0"/>
              <w:rPr>
                <w:color w:val="000000"/>
              </w:rPr>
            </w:pPr>
          </w:p>
        </w:tc>
        <w:tc>
          <w:tcPr>
            <w:tcW w:w="1418" w:type="dxa"/>
          </w:tcPr>
          <w:p w14:paraId="40FCC987" w14:textId="77777777" w:rsidR="009A39CC" w:rsidRDefault="009A39CC" w:rsidP="008F1AFB">
            <w:pPr>
              <w:pStyle w:val="Normal1"/>
              <w:widowControl w:val="0"/>
              <w:rPr>
                <w:color w:val="000000"/>
              </w:rPr>
            </w:pPr>
          </w:p>
        </w:tc>
      </w:tr>
      <w:tr w:rsidR="009A39CC" w14:paraId="48D789F2" w14:textId="77777777" w:rsidTr="009A39CC">
        <w:trPr>
          <w:trHeight w:val="544"/>
        </w:trPr>
        <w:tc>
          <w:tcPr>
            <w:tcW w:w="4518" w:type="dxa"/>
          </w:tcPr>
          <w:p w14:paraId="69A715CA" w14:textId="4C33F97A" w:rsidR="009A39CC" w:rsidRPr="00313515" w:rsidRDefault="0086247E" w:rsidP="00313515">
            <w:pPr>
              <w:pStyle w:val="Normal1"/>
              <w:widowControl w:val="0"/>
              <w:pBdr>
                <w:top w:val="nil"/>
                <w:left w:val="nil"/>
                <w:bottom w:val="nil"/>
                <w:right w:val="nil"/>
                <w:between w:val="nil"/>
              </w:pBdr>
              <w:rPr>
                <w:color w:val="000000"/>
              </w:rPr>
            </w:pPr>
            <w:r>
              <w:rPr>
                <w:color w:val="000000"/>
              </w:rPr>
              <w:t>Coloca</w:t>
            </w:r>
            <w:r w:rsidR="009A39CC" w:rsidRPr="00313515">
              <w:rPr>
                <w:color w:val="000000"/>
              </w:rPr>
              <w:t xml:space="preserve"> el fonendoscopio sobre la arteria braquial</w:t>
            </w:r>
          </w:p>
        </w:tc>
        <w:tc>
          <w:tcPr>
            <w:tcW w:w="1099" w:type="dxa"/>
          </w:tcPr>
          <w:p w14:paraId="49FBC8EA" w14:textId="77777777" w:rsidR="009A39CC" w:rsidRDefault="009A39CC" w:rsidP="008F1AFB">
            <w:pPr>
              <w:pStyle w:val="Normal1"/>
              <w:widowControl w:val="0"/>
              <w:rPr>
                <w:color w:val="000000"/>
              </w:rPr>
            </w:pPr>
          </w:p>
        </w:tc>
        <w:tc>
          <w:tcPr>
            <w:tcW w:w="1418" w:type="dxa"/>
          </w:tcPr>
          <w:p w14:paraId="5B578D60" w14:textId="77777777" w:rsidR="009A39CC" w:rsidRDefault="009A39CC" w:rsidP="008F1AFB">
            <w:pPr>
              <w:pStyle w:val="Normal1"/>
              <w:widowControl w:val="0"/>
              <w:rPr>
                <w:color w:val="000000"/>
              </w:rPr>
            </w:pPr>
          </w:p>
        </w:tc>
      </w:tr>
      <w:tr w:rsidR="001A148D" w14:paraId="743FBB95" w14:textId="77777777" w:rsidTr="001A148D">
        <w:trPr>
          <w:trHeight w:val="496"/>
        </w:trPr>
        <w:tc>
          <w:tcPr>
            <w:tcW w:w="4518" w:type="dxa"/>
          </w:tcPr>
          <w:p w14:paraId="184CCCF6" w14:textId="0E00BDDB" w:rsidR="001A148D" w:rsidRPr="00313515" w:rsidRDefault="0086247E" w:rsidP="009A39CC">
            <w:pPr>
              <w:pStyle w:val="Normal1"/>
              <w:widowControl w:val="0"/>
              <w:pBdr>
                <w:top w:val="nil"/>
                <w:left w:val="nil"/>
                <w:bottom w:val="nil"/>
                <w:right w:val="nil"/>
                <w:between w:val="nil"/>
              </w:pBdr>
              <w:rPr>
                <w:color w:val="000000"/>
              </w:rPr>
            </w:pPr>
            <w:r>
              <w:rPr>
                <w:color w:val="000000"/>
              </w:rPr>
              <w:t>Infla</w:t>
            </w:r>
            <w:r w:rsidR="001A148D" w:rsidRPr="009A39CC">
              <w:rPr>
                <w:color w:val="000000"/>
              </w:rPr>
              <w:t xml:space="preserve"> el manguito en forma rápida y continua, hasta 30 mmHg más que la presión palpatoria</w:t>
            </w:r>
          </w:p>
        </w:tc>
        <w:tc>
          <w:tcPr>
            <w:tcW w:w="1099" w:type="dxa"/>
          </w:tcPr>
          <w:p w14:paraId="555FBB27" w14:textId="77777777" w:rsidR="001A148D" w:rsidRDefault="001A148D" w:rsidP="008F1AFB">
            <w:pPr>
              <w:pStyle w:val="Normal1"/>
              <w:widowControl w:val="0"/>
              <w:rPr>
                <w:color w:val="000000"/>
              </w:rPr>
            </w:pPr>
          </w:p>
        </w:tc>
        <w:tc>
          <w:tcPr>
            <w:tcW w:w="1418" w:type="dxa"/>
          </w:tcPr>
          <w:p w14:paraId="549BB370" w14:textId="77777777" w:rsidR="001A148D" w:rsidRDefault="001A148D" w:rsidP="008F1AFB">
            <w:pPr>
              <w:pStyle w:val="Normal1"/>
              <w:widowControl w:val="0"/>
              <w:rPr>
                <w:color w:val="000000"/>
              </w:rPr>
            </w:pPr>
          </w:p>
        </w:tc>
      </w:tr>
      <w:tr w:rsidR="001A148D" w14:paraId="5DE0828D" w14:textId="77777777" w:rsidTr="0086247E">
        <w:trPr>
          <w:trHeight w:val="514"/>
        </w:trPr>
        <w:tc>
          <w:tcPr>
            <w:tcW w:w="4518" w:type="dxa"/>
          </w:tcPr>
          <w:p w14:paraId="3261B5D2" w14:textId="4A8F7FA4" w:rsidR="001A148D" w:rsidRPr="009A39CC" w:rsidRDefault="0086247E" w:rsidP="009A39CC">
            <w:pPr>
              <w:pStyle w:val="Normal1"/>
              <w:widowControl w:val="0"/>
              <w:pBdr>
                <w:top w:val="nil"/>
                <w:left w:val="nil"/>
                <w:bottom w:val="nil"/>
                <w:right w:val="nil"/>
                <w:between w:val="nil"/>
              </w:pBdr>
              <w:rPr>
                <w:color w:val="000000"/>
              </w:rPr>
            </w:pPr>
            <w:r>
              <w:rPr>
                <w:color w:val="000000"/>
              </w:rPr>
              <w:t>Libera</w:t>
            </w:r>
            <w:r w:rsidR="001A148D" w:rsidRPr="009A39CC">
              <w:rPr>
                <w:color w:val="000000"/>
              </w:rPr>
              <w:t xml:space="preserve"> la cámara a una velocidad aproximada de 2 a 4 mmHg por segundo </w:t>
            </w:r>
          </w:p>
        </w:tc>
        <w:tc>
          <w:tcPr>
            <w:tcW w:w="1099" w:type="dxa"/>
          </w:tcPr>
          <w:p w14:paraId="69891766" w14:textId="77777777" w:rsidR="001A148D" w:rsidRDefault="001A148D" w:rsidP="008F1AFB">
            <w:pPr>
              <w:pStyle w:val="Normal1"/>
              <w:widowControl w:val="0"/>
              <w:rPr>
                <w:color w:val="000000"/>
              </w:rPr>
            </w:pPr>
          </w:p>
        </w:tc>
        <w:tc>
          <w:tcPr>
            <w:tcW w:w="1418" w:type="dxa"/>
          </w:tcPr>
          <w:p w14:paraId="4B53834A" w14:textId="77777777" w:rsidR="001A148D" w:rsidRDefault="001A148D" w:rsidP="008F1AFB">
            <w:pPr>
              <w:pStyle w:val="Normal1"/>
              <w:widowControl w:val="0"/>
              <w:rPr>
                <w:color w:val="000000"/>
              </w:rPr>
            </w:pPr>
          </w:p>
        </w:tc>
      </w:tr>
      <w:tr w:rsidR="001A148D" w14:paraId="0AB9E5AE" w14:textId="77777777" w:rsidTr="001A148D">
        <w:trPr>
          <w:trHeight w:val="544"/>
        </w:trPr>
        <w:tc>
          <w:tcPr>
            <w:tcW w:w="4518" w:type="dxa"/>
          </w:tcPr>
          <w:p w14:paraId="21B21BAF" w14:textId="44DD0C4A" w:rsidR="001A148D" w:rsidRPr="009A39CC" w:rsidRDefault="0086247E" w:rsidP="009A39CC">
            <w:pPr>
              <w:pStyle w:val="Normal1"/>
              <w:widowControl w:val="0"/>
              <w:pBdr>
                <w:top w:val="nil"/>
                <w:left w:val="nil"/>
                <w:bottom w:val="nil"/>
                <w:right w:val="nil"/>
                <w:between w:val="nil"/>
              </w:pBdr>
              <w:rPr>
                <w:color w:val="000000"/>
              </w:rPr>
            </w:pPr>
            <w:r>
              <w:rPr>
                <w:color w:val="000000"/>
              </w:rPr>
              <w:t>Retira</w:t>
            </w:r>
            <w:r w:rsidR="001A148D" w:rsidRPr="009A39CC">
              <w:rPr>
                <w:color w:val="000000"/>
              </w:rPr>
              <w:t xml:space="preserve"> el fonendosc</w:t>
            </w:r>
            <w:r>
              <w:rPr>
                <w:color w:val="000000"/>
              </w:rPr>
              <w:t>opio del brazo, saca el manguito, expulsa el aire y lo guarda</w:t>
            </w:r>
            <w:r w:rsidR="001A148D" w:rsidRPr="009A39CC">
              <w:rPr>
                <w:color w:val="000000"/>
              </w:rPr>
              <w:t xml:space="preserve"> </w:t>
            </w:r>
          </w:p>
        </w:tc>
        <w:tc>
          <w:tcPr>
            <w:tcW w:w="1099" w:type="dxa"/>
          </w:tcPr>
          <w:p w14:paraId="48DCBDB3" w14:textId="77777777" w:rsidR="001A148D" w:rsidRDefault="001A148D" w:rsidP="008F1AFB">
            <w:pPr>
              <w:pStyle w:val="Normal1"/>
              <w:widowControl w:val="0"/>
              <w:rPr>
                <w:color w:val="000000"/>
              </w:rPr>
            </w:pPr>
          </w:p>
        </w:tc>
        <w:tc>
          <w:tcPr>
            <w:tcW w:w="1418" w:type="dxa"/>
          </w:tcPr>
          <w:p w14:paraId="57664D8C" w14:textId="77777777" w:rsidR="001A148D" w:rsidRDefault="001A148D" w:rsidP="008F1AFB">
            <w:pPr>
              <w:pStyle w:val="Normal1"/>
              <w:widowControl w:val="0"/>
              <w:rPr>
                <w:color w:val="000000"/>
              </w:rPr>
            </w:pPr>
          </w:p>
        </w:tc>
      </w:tr>
      <w:tr w:rsidR="001A148D" w14:paraId="38DE2C7B" w14:textId="77777777" w:rsidTr="001A148D">
        <w:trPr>
          <w:trHeight w:val="528"/>
        </w:trPr>
        <w:tc>
          <w:tcPr>
            <w:tcW w:w="4518" w:type="dxa"/>
          </w:tcPr>
          <w:p w14:paraId="4793B3FA" w14:textId="1C8635F2" w:rsidR="001A148D" w:rsidRPr="009A39CC" w:rsidRDefault="0086247E" w:rsidP="009A39CC">
            <w:pPr>
              <w:pStyle w:val="Normal1"/>
              <w:widowControl w:val="0"/>
              <w:pBdr>
                <w:top w:val="nil"/>
                <w:left w:val="nil"/>
                <w:bottom w:val="nil"/>
                <w:right w:val="nil"/>
                <w:between w:val="nil"/>
              </w:pBdr>
              <w:rPr>
                <w:color w:val="000000"/>
              </w:rPr>
            </w:pPr>
            <w:r>
              <w:rPr>
                <w:color w:val="000000"/>
              </w:rPr>
              <w:t>Determina correctamente los niveles de presión sistólica y diastólica</w:t>
            </w:r>
          </w:p>
        </w:tc>
        <w:tc>
          <w:tcPr>
            <w:tcW w:w="1099" w:type="dxa"/>
          </w:tcPr>
          <w:p w14:paraId="086C6B98" w14:textId="77777777" w:rsidR="001A148D" w:rsidRDefault="001A148D" w:rsidP="008F1AFB">
            <w:pPr>
              <w:pStyle w:val="Normal1"/>
              <w:widowControl w:val="0"/>
              <w:rPr>
                <w:color w:val="000000"/>
              </w:rPr>
            </w:pPr>
          </w:p>
        </w:tc>
        <w:tc>
          <w:tcPr>
            <w:tcW w:w="1418" w:type="dxa"/>
          </w:tcPr>
          <w:p w14:paraId="42685DAA" w14:textId="77777777" w:rsidR="001A148D" w:rsidRDefault="001A148D" w:rsidP="008F1AFB">
            <w:pPr>
              <w:pStyle w:val="Normal1"/>
              <w:widowControl w:val="0"/>
              <w:rPr>
                <w:color w:val="000000"/>
              </w:rPr>
            </w:pPr>
          </w:p>
        </w:tc>
      </w:tr>
      <w:tr w:rsidR="001A148D" w14:paraId="3C0DC427" w14:textId="77777777" w:rsidTr="0086247E">
        <w:trPr>
          <w:trHeight w:val="325"/>
        </w:trPr>
        <w:tc>
          <w:tcPr>
            <w:tcW w:w="4518" w:type="dxa"/>
          </w:tcPr>
          <w:p w14:paraId="74FFDA25" w14:textId="243B899B" w:rsidR="001A148D" w:rsidRPr="009A39CC" w:rsidRDefault="0086247E" w:rsidP="0086247E">
            <w:pPr>
              <w:pStyle w:val="Normal1"/>
              <w:widowControl w:val="0"/>
              <w:pBdr>
                <w:top w:val="nil"/>
                <w:left w:val="nil"/>
                <w:bottom w:val="nil"/>
                <w:right w:val="nil"/>
                <w:between w:val="nil"/>
              </w:pBdr>
              <w:rPr>
                <w:color w:val="000000"/>
              </w:rPr>
            </w:pPr>
            <w:r>
              <w:rPr>
                <w:color w:val="000000"/>
              </w:rPr>
              <w:lastRenderedPageBreak/>
              <w:t>Deja al paciente cómodo y seguro</w:t>
            </w:r>
          </w:p>
        </w:tc>
        <w:tc>
          <w:tcPr>
            <w:tcW w:w="1099" w:type="dxa"/>
          </w:tcPr>
          <w:p w14:paraId="1660C1C5" w14:textId="77777777" w:rsidR="001A148D" w:rsidRDefault="001A148D" w:rsidP="008F1AFB">
            <w:pPr>
              <w:pStyle w:val="Normal1"/>
              <w:widowControl w:val="0"/>
              <w:rPr>
                <w:color w:val="000000"/>
              </w:rPr>
            </w:pPr>
          </w:p>
        </w:tc>
        <w:tc>
          <w:tcPr>
            <w:tcW w:w="1418" w:type="dxa"/>
          </w:tcPr>
          <w:p w14:paraId="18F64DA7" w14:textId="77777777" w:rsidR="001A148D" w:rsidRDefault="001A148D" w:rsidP="008F1AFB">
            <w:pPr>
              <w:pStyle w:val="Normal1"/>
              <w:widowControl w:val="0"/>
              <w:rPr>
                <w:color w:val="000000"/>
              </w:rPr>
            </w:pPr>
          </w:p>
        </w:tc>
      </w:tr>
      <w:tr w:rsidR="001A148D" w14:paraId="068DB101" w14:textId="77777777" w:rsidTr="001A148D">
        <w:trPr>
          <w:trHeight w:val="288"/>
        </w:trPr>
        <w:tc>
          <w:tcPr>
            <w:tcW w:w="4518" w:type="dxa"/>
          </w:tcPr>
          <w:p w14:paraId="3EB6E9F3" w14:textId="1432F102" w:rsidR="001A148D" w:rsidRPr="009A39CC" w:rsidRDefault="0086247E" w:rsidP="009A39CC">
            <w:pPr>
              <w:pStyle w:val="Normal1"/>
              <w:widowControl w:val="0"/>
              <w:pBdr>
                <w:top w:val="nil"/>
                <w:left w:val="nil"/>
                <w:bottom w:val="nil"/>
                <w:right w:val="nil"/>
                <w:between w:val="nil"/>
              </w:pBdr>
              <w:rPr>
                <w:color w:val="000000"/>
              </w:rPr>
            </w:pPr>
            <w:r>
              <w:rPr>
                <w:color w:val="000000"/>
              </w:rPr>
              <w:t>Realiza lavado de</w:t>
            </w:r>
            <w:r w:rsidR="001A148D" w:rsidRPr="009A39CC">
              <w:rPr>
                <w:color w:val="000000"/>
              </w:rPr>
              <w:t xml:space="preserve"> manos</w:t>
            </w:r>
          </w:p>
        </w:tc>
        <w:tc>
          <w:tcPr>
            <w:tcW w:w="1099" w:type="dxa"/>
          </w:tcPr>
          <w:p w14:paraId="0A39DBB5" w14:textId="77777777" w:rsidR="001A148D" w:rsidRDefault="001A148D" w:rsidP="008F1AFB">
            <w:pPr>
              <w:pStyle w:val="Normal1"/>
              <w:widowControl w:val="0"/>
              <w:rPr>
                <w:color w:val="000000"/>
              </w:rPr>
            </w:pPr>
          </w:p>
        </w:tc>
        <w:tc>
          <w:tcPr>
            <w:tcW w:w="1418" w:type="dxa"/>
          </w:tcPr>
          <w:p w14:paraId="68AE6CB8" w14:textId="77777777" w:rsidR="001A148D" w:rsidRDefault="001A148D" w:rsidP="008F1AFB">
            <w:pPr>
              <w:pStyle w:val="Normal1"/>
              <w:widowControl w:val="0"/>
              <w:rPr>
                <w:color w:val="000000"/>
              </w:rPr>
            </w:pPr>
          </w:p>
        </w:tc>
      </w:tr>
      <w:tr w:rsidR="001A148D" w14:paraId="445ED08B" w14:textId="77777777" w:rsidTr="008D5CBA">
        <w:trPr>
          <w:trHeight w:val="249"/>
        </w:trPr>
        <w:tc>
          <w:tcPr>
            <w:tcW w:w="4518" w:type="dxa"/>
          </w:tcPr>
          <w:p w14:paraId="5BF7F3D5" w14:textId="1D6EEA01" w:rsidR="001A148D" w:rsidRPr="009A39CC" w:rsidRDefault="008D5CBA" w:rsidP="009A39CC">
            <w:pPr>
              <w:pStyle w:val="Normal1"/>
              <w:widowControl w:val="0"/>
              <w:pBdr>
                <w:top w:val="nil"/>
                <w:left w:val="nil"/>
                <w:bottom w:val="nil"/>
                <w:right w:val="nil"/>
                <w:between w:val="nil"/>
              </w:pBdr>
              <w:rPr>
                <w:color w:val="000000"/>
              </w:rPr>
            </w:pPr>
            <w:r>
              <w:rPr>
                <w:color w:val="000000"/>
              </w:rPr>
              <w:t>Realiza registro</w:t>
            </w:r>
          </w:p>
        </w:tc>
        <w:tc>
          <w:tcPr>
            <w:tcW w:w="1099" w:type="dxa"/>
          </w:tcPr>
          <w:p w14:paraId="52522518" w14:textId="77777777" w:rsidR="001A148D" w:rsidRDefault="001A148D" w:rsidP="008F1AFB">
            <w:pPr>
              <w:pStyle w:val="Normal1"/>
              <w:widowControl w:val="0"/>
              <w:rPr>
                <w:color w:val="000000"/>
              </w:rPr>
            </w:pPr>
          </w:p>
        </w:tc>
        <w:tc>
          <w:tcPr>
            <w:tcW w:w="1418" w:type="dxa"/>
          </w:tcPr>
          <w:p w14:paraId="3465E715" w14:textId="77777777" w:rsidR="001A148D" w:rsidRDefault="001A148D" w:rsidP="008F1AFB">
            <w:pPr>
              <w:pStyle w:val="Normal1"/>
              <w:widowControl w:val="0"/>
              <w:rPr>
                <w:color w:val="000000"/>
              </w:rPr>
            </w:pPr>
          </w:p>
        </w:tc>
      </w:tr>
      <w:tr w:rsidR="001A148D" w14:paraId="2D7D3358" w14:textId="77777777" w:rsidTr="008D5CBA">
        <w:trPr>
          <w:trHeight w:val="395"/>
        </w:trPr>
        <w:tc>
          <w:tcPr>
            <w:tcW w:w="4518" w:type="dxa"/>
          </w:tcPr>
          <w:p w14:paraId="7C5E2DF3" w14:textId="4426865B" w:rsidR="001A148D" w:rsidRPr="009A39CC" w:rsidRDefault="001A148D" w:rsidP="009A39CC">
            <w:pPr>
              <w:pStyle w:val="Normal1"/>
              <w:widowControl w:val="0"/>
              <w:pBdr>
                <w:top w:val="nil"/>
                <w:left w:val="nil"/>
                <w:bottom w:val="nil"/>
                <w:right w:val="nil"/>
                <w:between w:val="nil"/>
              </w:pBdr>
              <w:rPr>
                <w:color w:val="000000"/>
              </w:rPr>
            </w:pPr>
            <w:r>
              <w:rPr>
                <w:color w:val="000000"/>
              </w:rPr>
              <w:t>Deja el lugar de trabajo limpio y ordenado</w:t>
            </w:r>
          </w:p>
        </w:tc>
        <w:tc>
          <w:tcPr>
            <w:tcW w:w="1099" w:type="dxa"/>
          </w:tcPr>
          <w:p w14:paraId="4415CD25" w14:textId="77777777" w:rsidR="001A148D" w:rsidRDefault="001A148D" w:rsidP="008F1AFB">
            <w:pPr>
              <w:pStyle w:val="Normal1"/>
              <w:widowControl w:val="0"/>
              <w:rPr>
                <w:color w:val="000000"/>
              </w:rPr>
            </w:pPr>
          </w:p>
        </w:tc>
        <w:tc>
          <w:tcPr>
            <w:tcW w:w="1418" w:type="dxa"/>
          </w:tcPr>
          <w:p w14:paraId="136BE6AD" w14:textId="77777777" w:rsidR="001A148D" w:rsidRDefault="001A148D" w:rsidP="008F1AFB">
            <w:pPr>
              <w:pStyle w:val="Normal1"/>
              <w:widowControl w:val="0"/>
              <w:rPr>
                <w:color w:val="000000"/>
              </w:rPr>
            </w:pPr>
          </w:p>
        </w:tc>
      </w:tr>
      <w:tr w:rsidR="001A148D" w14:paraId="2B521B3B" w14:textId="77777777" w:rsidTr="001A148D">
        <w:trPr>
          <w:trHeight w:val="531"/>
        </w:trPr>
        <w:tc>
          <w:tcPr>
            <w:tcW w:w="4518" w:type="dxa"/>
          </w:tcPr>
          <w:p w14:paraId="0A915D4F" w14:textId="1FD711AC" w:rsidR="001A148D" w:rsidRPr="009A39CC" w:rsidRDefault="001A148D" w:rsidP="00313515">
            <w:pPr>
              <w:pStyle w:val="Normal1"/>
              <w:widowControl w:val="0"/>
              <w:pBdr>
                <w:top w:val="nil"/>
                <w:left w:val="nil"/>
                <w:bottom w:val="nil"/>
                <w:right w:val="nil"/>
                <w:between w:val="nil"/>
              </w:pBdr>
              <w:rPr>
                <w:color w:val="000000"/>
              </w:rPr>
            </w:pPr>
            <w:r>
              <w:rPr>
                <w:color w:val="000000"/>
              </w:rPr>
              <w:t>Puntaje total</w:t>
            </w:r>
            <w:r w:rsidR="00D547F1">
              <w:rPr>
                <w:color w:val="000000"/>
              </w:rPr>
              <w:t xml:space="preserve"> 24</w:t>
            </w:r>
          </w:p>
        </w:tc>
        <w:tc>
          <w:tcPr>
            <w:tcW w:w="1099" w:type="dxa"/>
          </w:tcPr>
          <w:p w14:paraId="05B54624" w14:textId="77777777" w:rsidR="001A148D" w:rsidRDefault="001A148D" w:rsidP="008F1AFB">
            <w:pPr>
              <w:pStyle w:val="Normal1"/>
              <w:widowControl w:val="0"/>
              <w:rPr>
                <w:color w:val="000000"/>
              </w:rPr>
            </w:pPr>
          </w:p>
        </w:tc>
        <w:tc>
          <w:tcPr>
            <w:tcW w:w="1418" w:type="dxa"/>
          </w:tcPr>
          <w:p w14:paraId="16508D86" w14:textId="77777777" w:rsidR="001A148D" w:rsidRDefault="001A148D" w:rsidP="008F1AFB">
            <w:pPr>
              <w:pStyle w:val="Normal1"/>
              <w:widowControl w:val="0"/>
              <w:rPr>
                <w:color w:val="000000"/>
              </w:rPr>
            </w:pPr>
          </w:p>
        </w:tc>
      </w:tr>
    </w:tbl>
    <w:p w14:paraId="14046D71" w14:textId="77777777" w:rsidR="003E0B17" w:rsidRDefault="003E0B17" w:rsidP="003E0B17">
      <w:pPr>
        <w:pStyle w:val="Normal1"/>
        <w:widowControl w:val="0"/>
        <w:pBdr>
          <w:top w:val="nil"/>
          <w:left w:val="nil"/>
          <w:bottom w:val="nil"/>
          <w:right w:val="nil"/>
          <w:between w:val="nil"/>
        </w:pBdr>
        <w:spacing w:line="240" w:lineRule="auto"/>
        <w:ind w:left="693"/>
        <w:rPr>
          <w:color w:val="000000"/>
        </w:rPr>
      </w:pPr>
    </w:p>
    <w:sectPr w:rsidR="003E0B17" w:rsidSect="00A34D1D">
      <w:type w:val="continuous"/>
      <w:pgSz w:w="12240" w:h="15840"/>
      <w:pgMar w:top="851" w:right="499" w:bottom="218" w:left="573" w:header="0" w:footer="720" w:gutter="0"/>
      <w:cols w:space="720" w:equalWidth="0">
        <w:col w:w="1116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05122" w14:textId="77777777" w:rsidR="00A34D1D" w:rsidRDefault="00A34D1D" w:rsidP="0084603A">
      <w:pPr>
        <w:spacing w:line="240" w:lineRule="auto"/>
      </w:pPr>
      <w:r>
        <w:separator/>
      </w:r>
    </w:p>
  </w:endnote>
  <w:endnote w:type="continuationSeparator" w:id="0">
    <w:p w14:paraId="62E5131F" w14:textId="77777777" w:rsidR="00A34D1D" w:rsidRDefault="00A34D1D" w:rsidP="00846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F0C82" w14:textId="77777777" w:rsidR="00A34D1D" w:rsidRDefault="00A34D1D" w:rsidP="0084603A">
      <w:pPr>
        <w:spacing w:line="240" w:lineRule="auto"/>
      </w:pPr>
      <w:r>
        <w:separator/>
      </w:r>
    </w:p>
  </w:footnote>
  <w:footnote w:type="continuationSeparator" w:id="0">
    <w:p w14:paraId="2D8C02D9" w14:textId="77777777" w:rsidR="00A34D1D" w:rsidRDefault="00A34D1D" w:rsidP="00846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88989" w14:textId="77777777" w:rsidR="001A148D" w:rsidRDefault="001A148D">
    <w:pPr>
      <w:pStyle w:val="Encabezado"/>
    </w:pPr>
    <w:r>
      <w:rPr>
        <w:noProof/>
        <w:color w:val="000000"/>
        <w:sz w:val="24"/>
        <w:szCs w:val="24"/>
        <w:lang w:val="es-CL" w:eastAsia="es-CL"/>
      </w:rPr>
      <w:drawing>
        <wp:anchor distT="0" distB="0" distL="114300" distR="114300" simplePos="0" relativeHeight="251658240" behindDoc="0" locked="0" layoutInCell="1" allowOverlap="1" wp14:anchorId="404E5B06" wp14:editId="1906DD1C">
          <wp:simplePos x="0" y="0"/>
          <wp:positionH relativeFrom="column">
            <wp:posOffset>-114300</wp:posOffset>
          </wp:positionH>
          <wp:positionV relativeFrom="paragraph">
            <wp:posOffset>-7620</wp:posOffset>
          </wp:positionV>
          <wp:extent cx="2286000" cy="476250"/>
          <wp:effectExtent l="0" t="0" r="0" b="6350"/>
          <wp:wrapTight wrapText="bothSides">
            <wp:wrapPolygon edited="0">
              <wp:start x="0" y="0"/>
              <wp:lineTo x="0" y="20736"/>
              <wp:lineTo x="21360" y="20736"/>
              <wp:lineTo x="21360" y="0"/>
              <wp:lineTo x="0" y="0"/>
            </wp:wrapPolygon>
          </wp:wrapTight>
          <wp:docPr id="4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476250"/>
                  </a:xfrm>
                  <a:prstGeom prst="rect">
                    <a:avLst/>
                  </a:prstGeom>
                  <a:ln/>
                </pic:spPr>
              </pic:pic>
            </a:graphicData>
          </a:graphic>
          <wp14:sizeRelH relativeFrom="page">
            <wp14:pctWidth>0</wp14:pctWidth>
          </wp14:sizeRelH>
          <wp14:sizeRelV relativeFrom="page">
            <wp14:pctHeight>0</wp14:pctHeight>
          </wp14:sizeRelV>
        </wp:anchor>
      </w:drawing>
    </w:r>
  </w:p>
  <w:p w14:paraId="18C12603" w14:textId="77777777" w:rsidR="001A148D" w:rsidRDefault="001A1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E62138"/>
    <w:multiLevelType w:val="hybridMultilevel"/>
    <w:tmpl w:val="28022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36C777C"/>
    <w:multiLevelType w:val="hybridMultilevel"/>
    <w:tmpl w:val="2E3C1A4E"/>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5" w15:restartNumberingAfterBreak="0">
    <w:nsid w:val="060C1C95"/>
    <w:multiLevelType w:val="hybridMultilevel"/>
    <w:tmpl w:val="78C47F20"/>
    <w:lvl w:ilvl="0" w:tplc="0C0A0001">
      <w:start w:val="1"/>
      <w:numFmt w:val="bullet"/>
      <w:lvlText w:val=""/>
      <w:lvlJc w:val="left"/>
      <w:pPr>
        <w:ind w:left="1242" w:hanging="360"/>
      </w:pPr>
      <w:rPr>
        <w:rFonts w:ascii="Symbol" w:hAnsi="Symbol" w:hint="default"/>
      </w:rPr>
    </w:lvl>
    <w:lvl w:ilvl="1" w:tplc="0C0A0003" w:tentative="1">
      <w:start w:val="1"/>
      <w:numFmt w:val="bullet"/>
      <w:lvlText w:val="o"/>
      <w:lvlJc w:val="left"/>
      <w:pPr>
        <w:ind w:left="1962" w:hanging="360"/>
      </w:pPr>
      <w:rPr>
        <w:rFonts w:ascii="Courier New" w:hAnsi="Courier New" w:hint="default"/>
      </w:rPr>
    </w:lvl>
    <w:lvl w:ilvl="2" w:tplc="0C0A0005" w:tentative="1">
      <w:start w:val="1"/>
      <w:numFmt w:val="bullet"/>
      <w:lvlText w:val=""/>
      <w:lvlJc w:val="left"/>
      <w:pPr>
        <w:ind w:left="2682" w:hanging="360"/>
      </w:pPr>
      <w:rPr>
        <w:rFonts w:ascii="Wingdings" w:hAnsi="Wingdings" w:hint="default"/>
      </w:rPr>
    </w:lvl>
    <w:lvl w:ilvl="3" w:tplc="0C0A0001" w:tentative="1">
      <w:start w:val="1"/>
      <w:numFmt w:val="bullet"/>
      <w:lvlText w:val=""/>
      <w:lvlJc w:val="left"/>
      <w:pPr>
        <w:ind w:left="3402" w:hanging="360"/>
      </w:pPr>
      <w:rPr>
        <w:rFonts w:ascii="Symbol" w:hAnsi="Symbol" w:hint="default"/>
      </w:rPr>
    </w:lvl>
    <w:lvl w:ilvl="4" w:tplc="0C0A0003" w:tentative="1">
      <w:start w:val="1"/>
      <w:numFmt w:val="bullet"/>
      <w:lvlText w:val="o"/>
      <w:lvlJc w:val="left"/>
      <w:pPr>
        <w:ind w:left="4122" w:hanging="360"/>
      </w:pPr>
      <w:rPr>
        <w:rFonts w:ascii="Courier New" w:hAnsi="Courier New" w:hint="default"/>
      </w:rPr>
    </w:lvl>
    <w:lvl w:ilvl="5" w:tplc="0C0A0005" w:tentative="1">
      <w:start w:val="1"/>
      <w:numFmt w:val="bullet"/>
      <w:lvlText w:val=""/>
      <w:lvlJc w:val="left"/>
      <w:pPr>
        <w:ind w:left="4842" w:hanging="360"/>
      </w:pPr>
      <w:rPr>
        <w:rFonts w:ascii="Wingdings" w:hAnsi="Wingdings" w:hint="default"/>
      </w:rPr>
    </w:lvl>
    <w:lvl w:ilvl="6" w:tplc="0C0A0001" w:tentative="1">
      <w:start w:val="1"/>
      <w:numFmt w:val="bullet"/>
      <w:lvlText w:val=""/>
      <w:lvlJc w:val="left"/>
      <w:pPr>
        <w:ind w:left="5562" w:hanging="360"/>
      </w:pPr>
      <w:rPr>
        <w:rFonts w:ascii="Symbol" w:hAnsi="Symbol" w:hint="default"/>
      </w:rPr>
    </w:lvl>
    <w:lvl w:ilvl="7" w:tplc="0C0A0003" w:tentative="1">
      <w:start w:val="1"/>
      <w:numFmt w:val="bullet"/>
      <w:lvlText w:val="o"/>
      <w:lvlJc w:val="left"/>
      <w:pPr>
        <w:ind w:left="6282" w:hanging="360"/>
      </w:pPr>
      <w:rPr>
        <w:rFonts w:ascii="Courier New" w:hAnsi="Courier New" w:hint="default"/>
      </w:rPr>
    </w:lvl>
    <w:lvl w:ilvl="8" w:tplc="0C0A0005" w:tentative="1">
      <w:start w:val="1"/>
      <w:numFmt w:val="bullet"/>
      <w:lvlText w:val=""/>
      <w:lvlJc w:val="left"/>
      <w:pPr>
        <w:ind w:left="7002" w:hanging="360"/>
      </w:pPr>
      <w:rPr>
        <w:rFonts w:ascii="Wingdings" w:hAnsi="Wingdings" w:hint="default"/>
      </w:rPr>
    </w:lvl>
  </w:abstractNum>
  <w:abstractNum w:abstractNumId="6" w15:restartNumberingAfterBreak="0">
    <w:nsid w:val="091478B9"/>
    <w:multiLevelType w:val="hybridMultilevel"/>
    <w:tmpl w:val="0854D10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BBA1E9C"/>
    <w:multiLevelType w:val="hybridMultilevel"/>
    <w:tmpl w:val="E200A48C"/>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BDD4579"/>
    <w:multiLevelType w:val="hybridMultilevel"/>
    <w:tmpl w:val="F516E00E"/>
    <w:lvl w:ilvl="0" w:tplc="31865FB4">
      <w:start w:val="1"/>
      <w:numFmt w:val="bullet"/>
      <w:lvlText w:val="•"/>
      <w:lvlJc w:val="left"/>
      <w:pPr>
        <w:tabs>
          <w:tab w:val="num" w:pos="720"/>
        </w:tabs>
        <w:ind w:left="720" w:hanging="360"/>
      </w:pPr>
      <w:rPr>
        <w:rFonts w:ascii="Arial" w:hAnsi="Arial" w:hint="default"/>
      </w:rPr>
    </w:lvl>
    <w:lvl w:ilvl="1" w:tplc="0FBAAF3A" w:tentative="1">
      <w:start w:val="1"/>
      <w:numFmt w:val="bullet"/>
      <w:lvlText w:val="•"/>
      <w:lvlJc w:val="left"/>
      <w:pPr>
        <w:tabs>
          <w:tab w:val="num" w:pos="1440"/>
        </w:tabs>
        <w:ind w:left="1440" w:hanging="360"/>
      </w:pPr>
      <w:rPr>
        <w:rFonts w:ascii="Arial" w:hAnsi="Arial" w:hint="default"/>
      </w:rPr>
    </w:lvl>
    <w:lvl w:ilvl="2" w:tplc="BACA89F0" w:tentative="1">
      <w:start w:val="1"/>
      <w:numFmt w:val="bullet"/>
      <w:lvlText w:val="•"/>
      <w:lvlJc w:val="left"/>
      <w:pPr>
        <w:tabs>
          <w:tab w:val="num" w:pos="2160"/>
        </w:tabs>
        <w:ind w:left="2160" w:hanging="360"/>
      </w:pPr>
      <w:rPr>
        <w:rFonts w:ascii="Arial" w:hAnsi="Arial" w:hint="default"/>
      </w:rPr>
    </w:lvl>
    <w:lvl w:ilvl="3" w:tplc="3D8A4BBA" w:tentative="1">
      <w:start w:val="1"/>
      <w:numFmt w:val="bullet"/>
      <w:lvlText w:val="•"/>
      <w:lvlJc w:val="left"/>
      <w:pPr>
        <w:tabs>
          <w:tab w:val="num" w:pos="2880"/>
        </w:tabs>
        <w:ind w:left="2880" w:hanging="360"/>
      </w:pPr>
      <w:rPr>
        <w:rFonts w:ascii="Arial" w:hAnsi="Arial" w:hint="default"/>
      </w:rPr>
    </w:lvl>
    <w:lvl w:ilvl="4" w:tplc="A4D88E0A" w:tentative="1">
      <w:start w:val="1"/>
      <w:numFmt w:val="bullet"/>
      <w:lvlText w:val="•"/>
      <w:lvlJc w:val="left"/>
      <w:pPr>
        <w:tabs>
          <w:tab w:val="num" w:pos="3600"/>
        </w:tabs>
        <w:ind w:left="3600" w:hanging="360"/>
      </w:pPr>
      <w:rPr>
        <w:rFonts w:ascii="Arial" w:hAnsi="Arial" w:hint="default"/>
      </w:rPr>
    </w:lvl>
    <w:lvl w:ilvl="5" w:tplc="C1F8DB3C" w:tentative="1">
      <w:start w:val="1"/>
      <w:numFmt w:val="bullet"/>
      <w:lvlText w:val="•"/>
      <w:lvlJc w:val="left"/>
      <w:pPr>
        <w:tabs>
          <w:tab w:val="num" w:pos="4320"/>
        </w:tabs>
        <w:ind w:left="4320" w:hanging="360"/>
      </w:pPr>
      <w:rPr>
        <w:rFonts w:ascii="Arial" w:hAnsi="Arial" w:hint="default"/>
      </w:rPr>
    </w:lvl>
    <w:lvl w:ilvl="6" w:tplc="2F02C5CA" w:tentative="1">
      <w:start w:val="1"/>
      <w:numFmt w:val="bullet"/>
      <w:lvlText w:val="•"/>
      <w:lvlJc w:val="left"/>
      <w:pPr>
        <w:tabs>
          <w:tab w:val="num" w:pos="5040"/>
        </w:tabs>
        <w:ind w:left="5040" w:hanging="360"/>
      </w:pPr>
      <w:rPr>
        <w:rFonts w:ascii="Arial" w:hAnsi="Arial" w:hint="default"/>
      </w:rPr>
    </w:lvl>
    <w:lvl w:ilvl="7" w:tplc="5FC6A68A" w:tentative="1">
      <w:start w:val="1"/>
      <w:numFmt w:val="bullet"/>
      <w:lvlText w:val="•"/>
      <w:lvlJc w:val="left"/>
      <w:pPr>
        <w:tabs>
          <w:tab w:val="num" w:pos="5760"/>
        </w:tabs>
        <w:ind w:left="5760" w:hanging="360"/>
      </w:pPr>
      <w:rPr>
        <w:rFonts w:ascii="Arial" w:hAnsi="Arial" w:hint="default"/>
      </w:rPr>
    </w:lvl>
    <w:lvl w:ilvl="8" w:tplc="796E0A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86305F"/>
    <w:multiLevelType w:val="hybridMultilevel"/>
    <w:tmpl w:val="D4FC8076"/>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17BA7166"/>
    <w:multiLevelType w:val="hybridMultilevel"/>
    <w:tmpl w:val="5F640B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9A66E7"/>
    <w:multiLevelType w:val="hybridMultilevel"/>
    <w:tmpl w:val="E7E27C4C"/>
    <w:lvl w:ilvl="0" w:tplc="0C0A0009">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 w15:restartNumberingAfterBreak="0">
    <w:nsid w:val="22E2795F"/>
    <w:multiLevelType w:val="hybridMultilevel"/>
    <w:tmpl w:val="1968E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FE6286"/>
    <w:multiLevelType w:val="hybridMultilevel"/>
    <w:tmpl w:val="0B9A633C"/>
    <w:lvl w:ilvl="0" w:tplc="847ACD6E">
      <w:start w:val="1"/>
      <w:numFmt w:val="bullet"/>
      <w:lvlText w:val="•"/>
      <w:lvlJc w:val="left"/>
      <w:pPr>
        <w:tabs>
          <w:tab w:val="num" w:pos="720"/>
        </w:tabs>
        <w:ind w:left="720" w:hanging="360"/>
      </w:pPr>
      <w:rPr>
        <w:rFonts w:ascii="Arial" w:hAnsi="Arial" w:hint="default"/>
      </w:rPr>
    </w:lvl>
    <w:lvl w:ilvl="1" w:tplc="A238A936" w:tentative="1">
      <w:start w:val="1"/>
      <w:numFmt w:val="bullet"/>
      <w:lvlText w:val="•"/>
      <w:lvlJc w:val="left"/>
      <w:pPr>
        <w:tabs>
          <w:tab w:val="num" w:pos="1440"/>
        </w:tabs>
        <w:ind w:left="1440" w:hanging="360"/>
      </w:pPr>
      <w:rPr>
        <w:rFonts w:ascii="Arial" w:hAnsi="Arial" w:hint="default"/>
      </w:rPr>
    </w:lvl>
    <w:lvl w:ilvl="2" w:tplc="29445B0C" w:tentative="1">
      <w:start w:val="1"/>
      <w:numFmt w:val="bullet"/>
      <w:lvlText w:val="•"/>
      <w:lvlJc w:val="left"/>
      <w:pPr>
        <w:tabs>
          <w:tab w:val="num" w:pos="2160"/>
        </w:tabs>
        <w:ind w:left="2160" w:hanging="360"/>
      </w:pPr>
      <w:rPr>
        <w:rFonts w:ascii="Arial" w:hAnsi="Arial" w:hint="default"/>
      </w:rPr>
    </w:lvl>
    <w:lvl w:ilvl="3" w:tplc="4C4C9566" w:tentative="1">
      <w:start w:val="1"/>
      <w:numFmt w:val="bullet"/>
      <w:lvlText w:val="•"/>
      <w:lvlJc w:val="left"/>
      <w:pPr>
        <w:tabs>
          <w:tab w:val="num" w:pos="2880"/>
        </w:tabs>
        <w:ind w:left="2880" w:hanging="360"/>
      </w:pPr>
      <w:rPr>
        <w:rFonts w:ascii="Arial" w:hAnsi="Arial" w:hint="default"/>
      </w:rPr>
    </w:lvl>
    <w:lvl w:ilvl="4" w:tplc="126E499C" w:tentative="1">
      <w:start w:val="1"/>
      <w:numFmt w:val="bullet"/>
      <w:lvlText w:val="•"/>
      <w:lvlJc w:val="left"/>
      <w:pPr>
        <w:tabs>
          <w:tab w:val="num" w:pos="3600"/>
        </w:tabs>
        <w:ind w:left="3600" w:hanging="360"/>
      </w:pPr>
      <w:rPr>
        <w:rFonts w:ascii="Arial" w:hAnsi="Arial" w:hint="default"/>
      </w:rPr>
    </w:lvl>
    <w:lvl w:ilvl="5" w:tplc="3C587584" w:tentative="1">
      <w:start w:val="1"/>
      <w:numFmt w:val="bullet"/>
      <w:lvlText w:val="•"/>
      <w:lvlJc w:val="left"/>
      <w:pPr>
        <w:tabs>
          <w:tab w:val="num" w:pos="4320"/>
        </w:tabs>
        <w:ind w:left="4320" w:hanging="360"/>
      </w:pPr>
      <w:rPr>
        <w:rFonts w:ascii="Arial" w:hAnsi="Arial" w:hint="default"/>
      </w:rPr>
    </w:lvl>
    <w:lvl w:ilvl="6" w:tplc="EC1205E8" w:tentative="1">
      <w:start w:val="1"/>
      <w:numFmt w:val="bullet"/>
      <w:lvlText w:val="•"/>
      <w:lvlJc w:val="left"/>
      <w:pPr>
        <w:tabs>
          <w:tab w:val="num" w:pos="5040"/>
        </w:tabs>
        <w:ind w:left="5040" w:hanging="360"/>
      </w:pPr>
      <w:rPr>
        <w:rFonts w:ascii="Arial" w:hAnsi="Arial" w:hint="default"/>
      </w:rPr>
    </w:lvl>
    <w:lvl w:ilvl="7" w:tplc="FC2E0696" w:tentative="1">
      <w:start w:val="1"/>
      <w:numFmt w:val="bullet"/>
      <w:lvlText w:val="•"/>
      <w:lvlJc w:val="left"/>
      <w:pPr>
        <w:tabs>
          <w:tab w:val="num" w:pos="5760"/>
        </w:tabs>
        <w:ind w:left="5760" w:hanging="360"/>
      </w:pPr>
      <w:rPr>
        <w:rFonts w:ascii="Arial" w:hAnsi="Arial" w:hint="default"/>
      </w:rPr>
    </w:lvl>
    <w:lvl w:ilvl="8" w:tplc="FCA2632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CEE568A"/>
    <w:multiLevelType w:val="hybridMultilevel"/>
    <w:tmpl w:val="4F54C2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2D0F5536"/>
    <w:multiLevelType w:val="hybridMultilevel"/>
    <w:tmpl w:val="65365582"/>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2D210985"/>
    <w:multiLevelType w:val="hybridMultilevel"/>
    <w:tmpl w:val="D4FC8076"/>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2D4275DC"/>
    <w:multiLevelType w:val="hybridMultilevel"/>
    <w:tmpl w:val="8BA4A444"/>
    <w:lvl w:ilvl="0" w:tplc="479EFE6A">
      <w:start w:val="1"/>
      <w:numFmt w:val="bullet"/>
      <w:lvlText w:val="•"/>
      <w:lvlJc w:val="left"/>
      <w:pPr>
        <w:tabs>
          <w:tab w:val="num" w:pos="720"/>
        </w:tabs>
        <w:ind w:left="720" w:hanging="360"/>
      </w:pPr>
      <w:rPr>
        <w:rFonts w:ascii="Arial" w:hAnsi="Arial" w:hint="default"/>
      </w:rPr>
    </w:lvl>
    <w:lvl w:ilvl="1" w:tplc="CE288902" w:tentative="1">
      <w:start w:val="1"/>
      <w:numFmt w:val="bullet"/>
      <w:lvlText w:val="•"/>
      <w:lvlJc w:val="left"/>
      <w:pPr>
        <w:tabs>
          <w:tab w:val="num" w:pos="1440"/>
        </w:tabs>
        <w:ind w:left="1440" w:hanging="360"/>
      </w:pPr>
      <w:rPr>
        <w:rFonts w:ascii="Arial" w:hAnsi="Arial" w:hint="default"/>
      </w:rPr>
    </w:lvl>
    <w:lvl w:ilvl="2" w:tplc="B1FC953E" w:tentative="1">
      <w:start w:val="1"/>
      <w:numFmt w:val="bullet"/>
      <w:lvlText w:val="•"/>
      <w:lvlJc w:val="left"/>
      <w:pPr>
        <w:tabs>
          <w:tab w:val="num" w:pos="2160"/>
        </w:tabs>
        <w:ind w:left="2160" w:hanging="360"/>
      </w:pPr>
      <w:rPr>
        <w:rFonts w:ascii="Arial" w:hAnsi="Arial" w:hint="default"/>
      </w:rPr>
    </w:lvl>
    <w:lvl w:ilvl="3" w:tplc="F97EF638" w:tentative="1">
      <w:start w:val="1"/>
      <w:numFmt w:val="bullet"/>
      <w:lvlText w:val="•"/>
      <w:lvlJc w:val="left"/>
      <w:pPr>
        <w:tabs>
          <w:tab w:val="num" w:pos="2880"/>
        </w:tabs>
        <w:ind w:left="2880" w:hanging="360"/>
      </w:pPr>
      <w:rPr>
        <w:rFonts w:ascii="Arial" w:hAnsi="Arial" w:hint="default"/>
      </w:rPr>
    </w:lvl>
    <w:lvl w:ilvl="4" w:tplc="86446956" w:tentative="1">
      <w:start w:val="1"/>
      <w:numFmt w:val="bullet"/>
      <w:lvlText w:val="•"/>
      <w:lvlJc w:val="left"/>
      <w:pPr>
        <w:tabs>
          <w:tab w:val="num" w:pos="3600"/>
        </w:tabs>
        <w:ind w:left="3600" w:hanging="360"/>
      </w:pPr>
      <w:rPr>
        <w:rFonts w:ascii="Arial" w:hAnsi="Arial" w:hint="default"/>
      </w:rPr>
    </w:lvl>
    <w:lvl w:ilvl="5" w:tplc="9BD25C92" w:tentative="1">
      <w:start w:val="1"/>
      <w:numFmt w:val="bullet"/>
      <w:lvlText w:val="•"/>
      <w:lvlJc w:val="left"/>
      <w:pPr>
        <w:tabs>
          <w:tab w:val="num" w:pos="4320"/>
        </w:tabs>
        <w:ind w:left="4320" w:hanging="360"/>
      </w:pPr>
      <w:rPr>
        <w:rFonts w:ascii="Arial" w:hAnsi="Arial" w:hint="default"/>
      </w:rPr>
    </w:lvl>
    <w:lvl w:ilvl="6" w:tplc="AE4E967A" w:tentative="1">
      <w:start w:val="1"/>
      <w:numFmt w:val="bullet"/>
      <w:lvlText w:val="•"/>
      <w:lvlJc w:val="left"/>
      <w:pPr>
        <w:tabs>
          <w:tab w:val="num" w:pos="5040"/>
        </w:tabs>
        <w:ind w:left="5040" w:hanging="360"/>
      </w:pPr>
      <w:rPr>
        <w:rFonts w:ascii="Arial" w:hAnsi="Arial" w:hint="default"/>
      </w:rPr>
    </w:lvl>
    <w:lvl w:ilvl="7" w:tplc="523883E4" w:tentative="1">
      <w:start w:val="1"/>
      <w:numFmt w:val="bullet"/>
      <w:lvlText w:val="•"/>
      <w:lvlJc w:val="left"/>
      <w:pPr>
        <w:tabs>
          <w:tab w:val="num" w:pos="5760"/>
        </w:tabs>
        <w:ind w:left="5760" w:hanging="360"/>
      </w:pPr>
      <w:rPr>
        <w:rFonts w:ascii="Arial" w:hAnsi="Arial" w:hint="default"/>
      </w:rPr>
    </w:lvl>
    <w:lvl w:ilvl="8" w:tplc="5024E48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0A2039"/>
    <w:multiLevelType w:val="hybridMultilevel"/>
    <w:tmpl w:val="A7E4850A"/>
    <w:lvl w:ilvl="0" w:tplc="3C503ADC">
      <w:start w:val="1"/>
      <w:numFmt w:val="bullet"/>
      <w:lvlText w:val="•"/>
      <w:lvlJc w:val="left"/>
      <w:pPr>
        <w:tabs>
          <w:tab w:val="num" w:pos="720"/>
        </w:tabs>
        <w:ind w:left="720" w:hanging="360"/>
      </w:pPr>
      <w:rPr>
        <w:rFonts w:ascii="Arial" w:hAnsi="Arial" w:hint="default"/>
      </w:rPr>
    </w:lvl>
    <w:lvl w:ilvl="1" w:tplc="7B04EE36" w:tentative="1">
      <w:start w:val="1"/>
      <w:numFmt w:val="bullet"/>
      <w:lvlText w:val="•"/>
      <w:lvlJc w:val="left"/>
      <w:pPr>
        <w:tabs>
          <w:tab w:val="num" w:pos="1440"/>
        </w:tabs>
        <w:ind w:left="1440" w:hanging="360"/>
      </w:pPr>
      <w:rPr>
        <w:rFonts w:ascii="Arial" w:hAnsi="Arial" w:hint="default"/>
      </w:rPr>
    </w:lvl>
    <w:lvl w:ilvl="2" w:tplc="227EAFB0" w:tentative="1">
      <w:start w:val="1"/>
      <w:numFmt w:val="bullet"/>
      <w:lvlText w:val="•"/>
      <w:lvlJc w:val="left"/>
      <w:pPr>
        <w:tabs>
          <w:tab w:val="num" w:pos="2160"/>
        </w:tabs>
        <w:ind w:left="2160" w:hanging="360"/>
      </w:pPr>
      <w:rPr>
        <w:rFonts w:ascii="Arial" w:hAnsi="Arial" w:hint="default"/>
      </w:rPr>
    </w:lvl>
    <w:lvl w:ilvl="3" w:tplc="79727872" w:tentative="1">
      <w:start w:val="1"/>
      <w:numFmt w:val="bullet"/>
      <w:lvlText w:val="•"/>
      <w:lvlJc w:val="left"/>
      <w:pPr>
        <w:tabs>
          <w:tab w:val="num" w:pos="2880"/>
        </w:tabs>
        <w:ind w:left="2880" w:hanging="360"/>
      </w:pPr>
      <w:rPr>
        <w:rFonts w:ascii="Arial" w:hAnsi="Arial" w:hint="default"/>
      </w:rPr>
    </w:lvl>
    <w:lvl w:ilvl="4" w:tplc="32FA310C" w:tentative="1">
      <w:start w:val="1"/>
      <w:numFmt w:val="bullet"/>
      <w:lvlText w:val="•"/>
      <w:lvlJc w:val="left"/>
      <w:pPr>
        <w:tabs>
          <w:tab w:val="num" w:pos="3600"/>
        </w:tabs>
        <w:ind w:left="3600" w:hanging="360"/>
      </w:pPr>
      <w:rPr>
        <w:rFonts w:ascii="Arial" w:hAnsi="Arial" w:hint="default"/>
      </w:rPr>
    </w:lvl>
    <w:lvl w:ilvl="5" w:tplc="119853FC" w:tentative="1">
      <w:start w:val="1"/>
      <w:numFmt w:val="bullet"/>
      <w:lvlText w:val="•"/>
      <w:lvlJc w:val="left"/>
      <w:pPr>
        <w:tabs>
          <w:tab w:val="num" w:pos="4320"/>
        </w:tabs>
        <w:ind w:left="4320" w:hanging="360"/>
      </w:pPr>
      <w:rPr>
        <w:rFonts w:ascii="Arial" w:hAnsi="Arial" w:hint="default"/>
      </w:rPr>
    </w:lvl>
    <w:lvl w:ilvl="6" w:tplc="808E4848" w:tentative="1">
      <w:start w:val="1"/>
      <w:numFmt w:val="bullet"/>
      <w:lvlText w:val="•"/>
      <w:lvlJc w:val="left"/>
      <w:pPr>
        <w:tabs>
          <w:tab w:val="num" w:pos="5040"/>
        </w:tabs>
        <w:ind w:left="5040" w:hanging="360"/>
      </w:pPr>
      <w:rPr>
        <w:rFonts w:ascii="Arial" w:hAnsi="Arial" w:hint="default"/>
      </w:rPr>
    </w:lvl>
    <w:lvl w:ilvl="7" w:tplc="4DF2BCCA" w:tentative="1">
      <w:start w:val="1"/>
      <w:numFmt w:val="bullet"/>
      <w:lvlText w:val="•"/>
      <w:lvlJc w:val="left"/>
      <w:pPr>
        <w:tabs>
          <w:tab w:val="num" w:pos="5760"/>
        </w:tabs>
        <w:ind w:left="5760" w:hanging="360"/>
      </w:pPr>
      <w:rPr>
        <w:rFonts w:ascii="Arial" w:hAnsi="Arial" w:hint="default"/>
      </w:rPr>
    </w:lvl>
    <w:lvl w:ilvl="8" w:tplc="311C54F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AA0A1D"/>
    <w:multiLevelType w:val="hybridMultilevel"/>
    <w:tmpl w:val="6B3680B6"/>
    <w:lvl w:ilvl="0" w:tplc="0C0A0001">
      <w:start w:val="1"/>
      <w:numFmt w:val="bullet"/>
      <w:lvlText w:val=""/>
      <w:lvlJc w:val="left"/>
      <w:pPr>
        <w:ind w:left="882" w:hanging="360"/>
      </w:pPr>
      <w:rPr>
        <w:rFonts w:ascii="Symbol" w:hAnsi="Symbol" w:hint="default"/>
      </w:rPr>
    </w:lvl>
    <w:lvl w:ilvl="1" w:tplc="0C0A0003" w:tentative="1">
      <w:start w:val="1"/>
      <w:numFmt w:val="bullet"/>
      <w:lvlText w:val="o"/>
      <w:lvlJc w:val="left"/>
      <w:pPr>
        <w:ind w:left="1602" w:hanging="360"/>
      </w:pPr>
      <w:rPr>
        <w:rFonts w:ascii="Courier New" w:hAnsi="Courier New" w:hint="default"/>
      </w:rPr>
    </w:lvl>
    <w:lvl w:ilvl="2" w:tplc="0C0A0005" w:tentative="1">
      <w:start w:val="1"/>
      <w:numFmt w:val="bullet"/>
      <w:lvlText w:val=""/>
      <w:lvlJc w:val="left"/>
      <w:pPr>
        <w:ind w:left="2322" w:hanging="360"/>
      </w:pPr>
      <w:rPr>
        <w:rFonts w:ascii="Wingdings" w:hAnsi="Wingdings" w:hint="default"/>
      </w:rPr>
    </w:lvl>
    <w:lvl w:ilvl="3" w:tplc="0C0A0001" w:tentative="1">
      <w:start w:val="1"/>
      <w:numFmt w:val="bullet"/>
      <w:lvlText w:val=""/>
      <w:lvlJc w:val="left"/>
      <w:pPr>
        <w:ind w:left="3042" w:hanging="360"/>
      </w:pPr>
      <w:rPr>
        <w:rFonts w:ascii="Symbol" w:hAnsi="Symbol" w:hint="default"/>
      </w:rPr>
    </w:lvl>
    <w:lvl w:ilvl="4" w:tplc="0C0A0003" w:tentative="1">
      <w:start w:val="1"/>
      <w:numFmt w:val="bullet"/>
      <w:lvlText w:val="o"/>
      <w:lvlJc w:val="left"/>
      <w:pPr>
        <w:ind w:left="3762" w:hanging="360"/>
      </w:pPr>
      <w:rPr>
        <w:rFonts w:ascii="Courier New" w:hAnsi="Courier New" w:hint="default"/>
      </w:rPr>
    </w:lvl>
    <w:lvl w:ilvl="5" w:tplc="0C0A0005" w:tentative="1">
      <w:start w:val="1"/>
      <w:numFmt w:val="bullet"/>
      <w:lvlText w:val=""/>
      <w:lvlJc w:val="left"/>
      <w:pPr>
        <w:ind w:left="4482" w:hanging="360"/>
      </w:pPr>
      <w:rPr>
        <w:rFonts w:ascii="Wingdings" w:hAnsi="Wingdings" w:hint="default"/>
      </w:rPr>
    </w:lvl>
    <w:lvl w:ilvl="6" w:tplc="0C0A0001" w:tentative="1">
      <w:start w:val="1"/>
      <w:numFmt w:val="bullet"/>
      <w:lvlText w:val=""/>
      <w:lvlJc w:val="left"/>
      <w:pPr>
        <w:ind w:left="5202" w:hanging="360"/>
      </w:pPr>
      <w:rPr>
        <w:rFonts w:ascii="Symbol" w:hAnsi="Symbol" w:hint="default"/>
      </w:rPr>
    </w:lvl>
    <w:lvl w:ilvl="7" w:tplc="0C0A0003" w:tentative="1">
      <w:start w:val="1"/>
      <w:numFmt w:val="bullet"/>
      <w:lvlText w:val="o"/>
      <w:lvlJc w:val="left"/>
      <w:pPr>
        <w:ind w:left="5922" w:hanging="360"/>
      </w:pPr>
      <w:rPr>
        <w:rFonts w:ascii="Courier New" w:hAnsi="Courier New" w:hint="default"/>
      </w:rPr>
    </w:lvl>
    <w:lvl w:ilvl="8" w:tplc="0C0A0005" w:tentative="1">
      <w:start w:val="1"/>
      <w:numFmt w:val="bullet"/>
      <w:lvlText w:val=""/>
      <w:lvlJc w:val="left"/>
      <w:pPr>
        <w:ind w:left="6642" w:hanging="360"/>
      </w:pPr>
      <w:rPr>
        <w:rFonts w:ascii="Wingdings" w:hAnsi="Wingdings" w:hint="default"/>
      </w:rPr>
    </w:lvl>
  </w:abstractNum>
  <w:abstractNum w:abstractNumId="20" w15:restartNumberingAfterBreak="0">
    <w:nsid w:val="3BAE307C"/>
    <w:multiLevelType w:val="hybridMultilevel"/>
    <w:tmpl w:val="9840492C"/>
    <w:lvl w:ilvl="0" w:tplc="0C0A0001">
      <w:start w:val="1"/>
      <w:numFmt w:val="bullet"/>
      <w:lvlText w:val=""/>
      <w:lvlJc w:val="left"/>
      <w:pPr>
        <w:ind w:left="882" w:hanging="360"/>
      </w:pPr>
      <w:rPr>
        <w:rFonts w:ascii="Symbol" w:hAnsi="Symbol" w:hint="default"/>
      </w:rPr>
    </w:lvl>
    <w:lvl w:ilvl="1" w:tplc="0C0A0003" w:tentative="1">
      <w:start w:val="1"/>
      <w:numFmt w:val="bullet"/>
      <w:lvlText w:val="o"/>
      <w:lvlJc w:val="left"/>
      <w:pPr>
        <w:ind w:left="1602" w:hanging="360"/>
      </w:pPr>
      <w:rPr>
        <w:rFonts w:ascii="Courier New" w:hAnsi="Courier New" w:hint="default"/>
      </w:rPr>
    </w:lvl>
    <w:lvl w:ilvl="2" w:tplc="0C0A0005" w:tentative="1">
      <w:start w:val="1"/>
      <w:numFmt w:val="bullet"/>
      <w:lvlText w:val=""/>
      <w:lvlJc w:val="left"/>
      <w:pPr>
        <w:ind w:left="2322" w:hanging="360"/>
      </w:pPr>
      <w:rPr>
        <w:rFonts w:ascii="Wingdings" w:hAnsi="Wingdings" w:hint="default"/>
      </w:rPr>
    </w:lvl>
    <w:lvl w:ilvl="3" w:tplc="0C0A0001" w:tentative="1">
      <w:start w:val="1"/>
      <w:numFmt w:val="bullet"/>
      <w:lvlText w:val=""/>
      <w:lvlJc w:val="left"/>
      <w:pPr>
        <w:ind w:left="3042" w:hanging="360"/>
      </w:pPr>
      <w:rPr>
        <w:rFonts w:ascii="Symbol" w:hAnsi="Symbol" w:hint="default"/>
      </w:rPr>
    </w:lvl>
    <w:lvl w:ilvl="4" w:tplc="0C0A0003" w:tentative="1">
      <w:start w:val="1"/>
      <w:numFmt w:val="bullet"/>
      <w:lvlText w:val="o"/>
      <w:lvlJc w:val="left"/>
      <w:pPr>
        <w:ind w:left="3762" w:hanging="360"/>
      </w:pPr>
      <w:rPr>
        <w:rFonts w:ascii="Courier New" w:hAnsi="Courier New" w:hint="default"/>
      </w:rPr>
    </w:lvl>
    <w:lvl w:ilvl="5" w:tplc="0C0A0005" w:tentative="1">
      <w:start w:val="1"/>
      <w:numFmt w:val="bullet"/>
      <w:lvlText w:val=""/>
      <w:lvlJc w:val="left"/>
      <w:pPr>
        <w:ind w:left="4482" w:hanging="360"/>
      </w:pPr>
      <w:rPr>
        <w:rFonts w:ascii="Wingdings" w:hAnsi="Wingdings" w:hint="default"/>
      </w:rPr>
    </w:lvl>
    <w:lvl w:ilvl="6" w:tplc="0C0A0001" w:tentative="1">
      <w:start w:val="1"/>
      <w:numFmt w:val="bullet"/>
      <w:lvlText w:val=""/>
      <w:lvlJc w:val="left"/>
      <w:pPr>
        <w:ind w:left="5202" w:hanging="360"/>
      </w:pPr>
      <w:rPr>
        <w:rFonts w:ascii="Symbol" w:hAnsi="Symbol" w:hint="default"/>
      </w:rPr>
    </w:lvl>
    <w:lvl w:ilvl="7" w:tplc="0C0A0003" w:tentative="1">
      <w:start w:val="1"/>
      <w:numFmt w:val="bullet"/>
      <w:lvlText w:val="o"/>
      <w:lvlJc w:val="left"/>
      <w:pPr>
        <w:ind w:left="5922" w:hanging="360"/>
      </w:pPr>
      <w:rPr>
        <w:rFonts w:ascii="Courier New" w:hAnsi="Courier New" w:hint="default"/>
      </w:rPr>
    </w:lvl>
    <w:lvl w:ilvl="8" w:tplc="0C0A0005" w:tentative="1">
      <w:start w:val="1"/>
      <w:numFmt w:val="bullet"/>
      <w:lvlText w:val=""/>
      <w:lvlJc w:val="left"/>
      <w:pPr>
        <w:ind w:left="6642" w:hanging="360"/>
      </w:pPr>
      <w:rPr>
        <w:rFonts w:ascii="Wingdings" w:hAnsi="Wingdings" w:hint="default"/>
      </w:rPr>
    </w:lvl>
  </w:abstractNum>
  <w:abstractNum w:abstractNumId="21" w15:restartNumberingAfterBreak="0">
    <w:nsid w:val="41842379"/>
    <w:multiLevelType w:val="hybridMultilevel"/>
    <w:tmpl w:val="0E1CABCA"/>
    <w:lvl w:ilvl="0" w:tplc="0C0A0001">
      <w:start w:val="1"/>
      <w:numFmt w:val="bullet"/>
      <w:lvlText w:val=""/>
      <w:lvlJc w:val="left"/>
      <w:pPr>
        <w:ind w:left="882" w:hanging="360"/>
      </w:pPr>
      <w:rPr>
        <w:rFonts w:ascii="Symbol" w:hAnsi="Symbol" w:hint="default"/>
      </w:rPr>
    </w:lvl>
    <w:lvl w:ilvl="1" w:tplc="0C0A0003" w:tentative="1">
      <w:start w:val="1"/>
      <w:numFmt w:val="bullet"/>
      <w:lvlText w:val="o"/>
      <w:lvlJc w:val="left"/>
      <w:pPr>
        <w:ind w:left="1602" w:hanging="360"/>
      </w:pPr>
      <w:rPr>
        <w:rFonts w:ascii="Courier New" w:hAnsi="Courier New" w:hint="default"/>
      </w:rPr>
    </w:lvl>
    <w:lvl w:ilvl="2" w:tplc="0C0A0005" w:tentative="1">
      <w:start w:val="1"/>
      <w:numFmt w:val="bullet"/>
      <w:lvlText w:val=""/>
      <w:lvlJc w:val="left"/>
      <w:pPr>
        <w:ind w:left="2322" w:hanging="360"/>
      </w:pPr>
      <w:rPr>
        <w:rFonts w:ascii="Wingdings" w:hAnsi="Wingdings" w:hint="default"/>
      </w:rPr>
    </w:lvl>
    <w:lvl w:ilvl="3" w:tplc="0C0A0001" w:tentative="1">
      <w:start w:val="1"/>
      <w:numFmt w:val="bullet"/>
      <w:lvlText w:val=""/>
      <w:lvlJc w:val="left"/>
      <w:pPr>
        <w:ind w:left="3042" w:hanging="360"/>
      </w:pPr>
      <w:rPr>
        <w:rFonts w:ascii="Symbol" w:hAnsi="Symbol" w:hint="default"/>
      </w:rPr>
    </w:lvl>
    <w:lvl w:ilvl="4" w:tplc="0C0A0003" w:tentative="1">
      <w:start w:val="1"/>
      <w:numFmt w:val="bullet"/>
      <w:lvlText w:val="o"/>
      <w:lvlJc w:val="left"/>
      <w:pPr>
        <w:ind w:left="3762" w:hanging="360"/>
      </w:pPr>
      <w:rPr>
        <w:rFonts w:ascii="Courier New" w:hAnsi="Courier New" w:hint="default"/>
      </w:rPr>
    </w:lvl>
    <w:lvl w:ilvl="5" w:tplc="0C0A0005" w:tentative="1">
      <w:start w:val="1"/>
      <w:numFmt w:val="bullet"/>
      <w:lvlText w:val=""/>
      <w:lvlJc w:val="left"/>
      <w:pPr>
        <w:ind w:left="4482" w:hanging="360"/>
      </w:pPr>
      <w:rPr>
        <w:rFonts w:ascii="Wingdings" w:hAnsi="Wingdings" w:hint="default"/>
      </w:rPr>
    </w:lvl>
    <w:lvl w:ilvl="6" w:tplc="0C0A0001" w:tentative="1">
      <w:start w:val="1"/>
      <w:numFmt w:val="bullet"/>
      <w:lvlText w:val=""/>
      <w:lvlJc w:val="left"/>
      <w:pPr>
        <w:ind w:left="5202" w:hanging="360"/>
      </w:pPr>
      <w:rPr>
        <w:rFonts w:ascii="Symbol" w:hAnsi="Symbol" w:hint="default"/>
      </w:rPr>
    </w:lvl>
    <w:lvl w:ilvl="7" w:tplc="0C0A0003" w:tentative="1">
      <w:start w:val="1"/>
      <w:numFmt w:val="bullet"/>
      <w:lvlText w:val="o"/>
      <w:lvlJc w:val="left"/>
      <w:pPr>
        <w:ind w:left="5922" w:hanging="360"/>
      </w:pPr>
      <w:rPr>
        <w:rFonts w:ascii="Courier New" w:hAnsi="Courier New" w:hint="default"/>
      </w:rPr>
    </w:lvl>
    <w:lvl w:ilvl="8" w:tplc="0C0A0005" w:tentative="1">
      <w:start w:val="1"/>
      <w:numFmt w:val="bullet"/>
      <w:lvlText w:val=""/>
      <w:lvlJc w:val="left"/>
      <w:pPr>
        <w:ind w:left="6642" w:hanging="360"/>
      </w:pPr>
      <w:rPr>
        <w:rFonts w:ascii="Wingdings" w:hAnsi="Wingdings" w:hint="default"/>
      </w:rPr>
    </w:lvl>
  </w:abstractNum>
  <w:abstractNum w:abstractNumId="22" w15:restartNumberingAfterBreak="0">
    <w:nsid w:val="467F3547"/>
    <w:multiLevelType w:val="hybridMultilevel"/>
    <w:tmpl w:val="445CCE2A"/>
    <w:lvl w:ilvl="0" w:tplc="9B9C2D62">
      <w:start w:val="1"/>
      <w:numFmt w:val="bullet"/>
      <w:lvlText w:val="•"/>
      <w:lvlJc w:val="left"/>
      <w:pPr>
        <w:tabs>
          <w:tab w:val="num" w:pos="720"/>
        </w:tabs>
        <w:ind w:left="720" w:hanging="360"/>
      </w:pPr>
      <w:rPr>
        <w:rFonts w:ascii="Arial" w:hAnsi="Arial" w:hint="default"/>
      </w:rPr>
    </w:lvl>
    <w:lvl w:ilvl="1" w:tplc="7E840D42" w:tentative="1">
      <w:start w:val="1"/>
      <w:numFmt w:val="bullet"/>
      <w:lvlText w:val="•"/>
      <w:lvlJc w:val="left"/>
      <w:pPr>
        <w:tabs>
          <w:tab w:val="num" w:pos="1440"/>
        </w:tabs>
        <w:ind w:left="1440" w:hanging="360"/>
      </w:pPr>
      <w:rPr>
        <w:rFonts w:ascii="Arial" w:hAnsi="Arial" w:hint="default"/>
      </w:rPr>
    </w:lvl>
    <w:lvl w:ilvl="2" w:tplc="18FE21F8" w:tentative="1">
      <w:start w:val="1"/>
      <w:numFmt w:val="bullet"/>
      <w:lvlText w:val="•"/>
      <w:lvlJc w:val="left"/>
      <w:pPr>
        <w:tabs>
          <w:tab w:val="num" w:pos="2160"/>
        </w:tabs>
        <w:ind w:left="2160" w:hanging="360"/>
      </w:pPr>
      <w:rPr>
        <w:rFonts w:ascii="Arial" w:hAnsi="Arial" w:hint="default"/>
      </w:rPr>
    </w:lvl>
    <w:lvl w:ilvl="3" w:tplc="83F00602" w:tentative="1">
      <w:start w:val="1"/>
      <w:numFmt w:val="bullet"/>
      <w:lvlText w:val="•"/>
      <w:lvlJc w:val="left"/>
      <w:pPr>
        <w:tabs>
          <w:tab w:val="num" w:pos="2880"/>
        </w:tabs>
        <w:ind w:left="2880" w:hanging="360"/>
      </w:pPr>
      <w:rPr>
        <w:rFonts w:ascii="Arial" w:hAnsi="Arial" w:hint="default"/>
      </w:rPr>
    </w:lvl>
    <w:lvl w:ilvl="4" w:tplc="C7BC2262" w:tentative="1">
      <w:start w:val="1"/>
      <w:numFmt w:val="bullet"/>
      <w:lvlText w:val="•"/>
      <w:lvlJc w:val="left"/>
      <w:pPr>
        <w:tabs>
          <w:tab w:val="num" w:pos="3600"/>
        </w:tabs>
        <w:ind w:left="3600" w:hanging="360"/>
      </w:pPr>
      <w:rPr>
        <w:rFonts w:ascii="Arial" w:hAnsi="Arial" w:hint="default"/>
      </w:rPr>
    </w:lvl>
    <w:lvl w:ilvl="5" w:tplc="65225086" w:tentative="1">
      <w:start w:val="1"/>
      <w:numFmt w:val="bullet"/>
      <w:lvlText w:val="•"/>
      <w:lvlJc w:val="left"/>
      <w:pPr>
        <w:tabs>
          <w:tab w:val="num" w:pos="4320"/>
        </w:tabs>
        <w:ind w:left="4320" w:hanging="360"/>
      </w:pPr>
      <w:rPr>
        <w:rFonts w:ascii="Arial" w:hAnsi="Arial" w:hint="default"/>
      </w:rPr>
    </w:lvl>
    <w:lvl w:ilvl="6" w:tplc="AAFC1DDC" w:tentative="1">
      <w:start w:val="1"/>
      <w:numFmt w:val="bullet"/>
      <w:lvlText w:val="•"/>
      <w:lvlJc w:val="left"/>
      <w:pPr>
        <w:tabs>
          <w:tab w:val="num" w:pos="5040"/>
        </w:tabs>
        <w:ind w:left="5040" w:hanging="360"/>
      </w:pPr>
      <w:rPr>
        <w:rFonts w:ascii="Arial" w:hAnsi="Arial" w:hint="default"/>
      </w:rPr>
    </w:lvl>
    <w:lvl w:ilvl="7" w:tplc="E3F23CFA" w:tentative="1">
      <w:start w:val="1"/>
      <w:numFmt w:val="bullet"/>
      <w:lvlText w:val="•"/>
      <w:lvlJc w:val="left"/>
      <w:pPr>
        <w:tabs>
          <w:tab w:val="num" w:pos="5760"/>
        </w:tabs>
        <w:ind w:left="5760" w:hanging="360"/>
      </w:pPr>
      <w:rPr>
        <w:rFonts w:ascii="Arial" w:hAnsi="Arial" w:hint="default"/>
      </w:rPr>
    </w:lvl>
    <w:lvl w:ilvl="8" w:tplc="99FCBFE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EB1577"/>
    <w:multiLevelType w:val="hybridMultilevel"/>
    <w:tmpl w:val="4BD2267A"/>
    <w:lvl w:ilvl="0" w:tplc="0C0A0001">
      <w:start w:val="1"/>
      <w:numFmt w:val="bullet"/>
      <w:lvlText w:val=""/>
      <w:lvlJc w:val="left"/>
      <w:pPr>
        <w:ind w:left="1242" w:hanging="360"/>
      </w:pPr>
      <w:rPr>
        <w:rFonts w:ascii="Symbol" w:hAnsi="Symbol" w:hint="default"/>
      </w:rPr>
    </w:lvl>
    <w:lvl w:ilvl="1" w:tplc="0C0A0003" w:tentative="1">
      <w:start w:val="1"/>
      <w:numFmt w:val="bullet"/>
      <w:lvlText w:val="o"/>
      <w:lvlJc w:val="left"/>
      <w:pPr>
        <w:ind w:left="1962" w:hanging="360"/>
      </w:pPr>
      <w:rPr>
        <w:rFonts w:ascii="Courier New" w:hAnsi="Courier New" w:hint="default"/>
      </w:rPr>
    </w:lvl>
    <w:lvl w:ilvl="2" w:tplc="0C0A0005" w:tentative="1">
      <w:start w:val="1"/>
      <w:numFmt w:val="bullet"/>
      <w:lvlText w:val=""/>
      <w:lvlJc w:val="left"/>
      <w:pPr>
        <w:ind w:left="2682" w:hanging="360"/>
      </w:pPr>
      <w:rPr>
        <w:rFonts w:ascii="Wingdings" w:hAnsi="Wingdings" w:hint="default"/>
      </w:rPr>
    </w:lvl>
    <w:lvl w:ilvl="3" w:tplc="0C0A0001" w:tentative="1">
      <w:start w:val="1"/>
      <w:numFmt w:val="bullet"/>
      <w:lvlText w:val=""/>
      <w:lvlJc w:val="left"/>
      <w:pPr>
        <w:ind w:left="3402" w:hanging="360"/>
      </w:pPr>
      <w:rPr>
        <w:rFonts w:ascii="Symbol" w:hAnsi="Symbol" w:hint="default"/>
      </w:rPr>
    </w:lvl>
    <w:lvl w:ilvl="4" w:tplc="0C0A0003" w:tentative="1">
      <w:start w:val="1"/>
      <w:numFmt w:val="bullet"/>
      <w:lvlText w:val="o"/>
      <w:lvlJc w:val="left"/>
      <w:pPr>
        <w:ind w:left="4122" w:hanging="360"/>
      </w:pPr>
      <w:rPr>
        <w:rFonts w:ascii="Courier New" w:hAnsi="Courier New" w:hint="default"/>
      </w:rPr>
    </w:lvl>
    <w:lvl w:ilvl="5" w:tplc="0C0A0005" w:tentative="1">
      <w:start w:val="1"/>
      <w:numFmt w:val="bullet"/>
      <w:lvlText w:val=""/>
      <w:lvlJc w:val="left"/>
      <w:pPr>
        <w:ind w:left="4842" w:hanging="360"/>
      </w:pPr>
      <w:rPr>
        <w:rFonts w:ascii="Wingdings" w:hAnsi="Wingdings" w:hint="default"/>
      </w:rPr>
    </w:lvl>
    <w:lvl w:ilvl="6" w:tplc="0C0A0001" w:tentative="1">
      <w:start w:val="1"/>
      <w:numFmt w:val="bullet"/>
      <w:lvlText w:val=""/>
      <w:lvlJc w:val="left"/>
      <w:pPr>
        <w:ind w:left="5562" w:hanging="360"/>
      </w:pPr>
      <w:rPr>
        <w:rFonts w:ascii="Symbol" w:hAnsi="Symbol" w:hint="default"/>
      </w:rPr>
    </w:lvl>
    <w:lvl w:ilvl="7" w:tplc="0C0A0003" w:tentative="1">
      <w:start w:val="1"/>
      <w:numFmt w:val="bullet"/>
      <w:lvlText w:val="o"/>
      <w:lvlJc w:val="left"/>
      <w:pPr>
        <w:ind w:left="6282" w:hanging="360"/>
      </w:pPr>
      <w:rPr>
        <w:rFonts w:ascii="Courier New" w:hAnsi="Courier New" w:hint="default"/>
      </w:rPr>
    </w:lvl>
    <w:lvl w:ilvl="8" w:tplc="0C0A0005" w:tentative="1">
      <w:start w:val="1"/>
      <w:numFmt w:val="bullet"/>
      <w:lvlText w:val=""/>
      <w:lvlJc w:val="left"/>
      <w:pPr>
        <w:ind w:left="7002" w:hanging="360"/>
      </w:pPr>
      <w:rPr>
        <w:rFonts w:ascii="Wingdings" w:hAnsi="Wingdings" w:hint="default"/>
      </w:rPr>
    </w:lvl>
  </w:abstractNum>
  <w:abstractNum w:abstractNumId="24" w15:restartNumberingAfterBreak="0">
    <w:nsid w:val="4B1B10FE"/>
    <w:multiLevelType w:val="hybridMultilevel"/>
    <w:tmpl w:val="420C5AB6"/>
    <w:lvl w:ilvl="0" w:tplc="6FC4210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504774BB"/>
    <w:multiLevelType w:val="hybridMultilevel"/>
    <w:tmpl w:val="01BA8EB0"/>
    <w:lvl w:ilvl="0" w:tplc="88267F96">
      <w:start w:val="1"/>
      <w:numFmt w:val="bullet"/>
      <w:lvlText w:val="•"/>
      <w:lvlJc w:val="left"/>
      <w:pPr>
        <w:tabs>
          <w:tab w:val="num" w:pos="720"/>
        </w:tabs>
        <w:ind w:left="720" w:hanging="360"/>
      </w:pPr>
      <w:rPr>
        <w:rFonts w:ascii="Arial" w:hAnsi="Arial" w:hint="default"/>
      </w:rPr>
    </w:lvl>
    <w:lvl w:ilvl="1" w:tplc="3196C0A4" w:tentative="1">
      <w:start w:val="1"/>
      <w:numFmt w:val="bullet"/>
      <w:lvlText w:val="•"/>
      <w:lvlJc w:val="left"/>
      <w:pPr>
        <w:tabs>
          <w:tab w:val="num" w:pos="1440"/>
        </w:tabs>
        <w:ind w:left="1440" w:hanging="360"/>
      </w:pPr>
      <w:rPr>
        <w:rFonts w:ascii="Arial" w:hAnsi="Arial" w:hint="default"/>
      </w:rPr>
    </w:lvl>
    <w:lvl w:ilvl="2" w:tplc="CF186FDE" w:tentative="1">
      <w:start w:val="1"/>
      <w:numFmt w:val="bullet"/>
      <w:lvlText w:val="•"/>
      <w:lvlJc w:val="left"/>
      <w:pPr>
        <w:tabs>
          <w:tab w:val="num" w:pos="2160"/>
        </w:tabs>
        <w:ind w:left="2160" w:hanging="360"/>
      </w:pPr>
      <w:rPr>
        <w:rFonts w:ascii="Arial" w:hAnsi="Arial" w:hint="default"/>
      </w:rPr>
    </w:lvl>
    <w:lvl w:ilvl="3" w:tplc="01102FA6" w:tentative="1">
      <w:start w:val="1"/>
      <w:numFmt w:val="bullet"/>
      <w:lvlText w:val="•"/>
      <w:lvlJc w:val="left"/>
      <w:pPr>
        <w:tabs>
          <w:tab w:val="num" w:pos="2880"/>
        </w:tabs>
        <w:ind w:left="2880" w:hanging="360"/>
      </w:pPr>
      <w:rPr>
        <w:rFonts w:ascii="Arial" w:hAnsi="Arial" w:hint="default"/>
      </w:rPr>
    </w:lvl>
    <w:lvl w:ilvl="4" w:tplc="66568A9C" w:tentative="1">
      <w:start w:val="1"/>
      <w:numFmt w:val="bullet"/>
      <w:lvlText w:val="•"/>
      <w:lvlJc w:val="left"/>
      <w:pPr>
        <w:tabs>
          <w:tab w:val="num" w:pos="3600"/>
        </w:tabs>
        <w:ind w:left="3600" w:hanging="360"/>
      </w:pPr>
      <w:rPr>
        <w:rFonts w:ascii="Arial" w:hAnsi="Arial" w:hint="default"/>
      </w:rPr>
    </w:lvl>
    <w:lvl w:ilvl="5" w:tplc="FCD6224E" w:tentative="1">
      <w:start w:val="1"/>
      <w:numFmt w:val="bullet"/>
      <w:lvlText w:val="•"/>
      <w:lvlJc w:val="left"/>
      <w:pPr>
        <w:tabs>
          <w:tab w:val="num" w:pos="4320"/>
        </w:tabs>
        <w:ind w:left="4320" w:hanging="360"/>
      </w:pPr>
      <w:rPr>
        <w:rFonts w:ascii="Arial" w:hAnsi="Arial" w:hint="default"/>
      </w:rPr>
    </w:lvl>
    <w:lvl w:ilvl="6" w:tplc="56A0C02E" w:tentative="1">
      <w:start w:val="1"/>
      <w:numFmt w:val="bullet"/>
      <w:lvlText w:val="•"/>
      <w:lvlJc w:val="left"/>
      <w:pPr>
        <w:tabs>
          <w:tab w:val="num" w:pos="5040"/>
        </w:tabs>
        <w:ind w:left="5040" w:hanging="360"/>
      </w:pPr>
      <w:rPr>
        <w:rFonts w:ascii="Arial" w:hAnsi="Arial" w:hint="default"/>
      </w:rPr>
    </w:lvl>
    <w:lvl w:ilvl="7" w:tplc="231EB29A" w:tentative="1">
      <w:start w:val="1"/>
      <w:numFmt w:val="bullet"/>
      <w:lvlText w:val="•"/>
      <w:lvlJc w:val="left"/>
      <w:pPr>
        <w:tabs>
          <w:tab w:val="num" w:pos="5760"/>
        </w:tabs>
        <w:ind w:left="5760" w:hanging="360"/>
      </w:pPr>
      <w:rPr>
        <w:rFonts w:ascii="Arial" w:hAnsi="Arial" w:hint="default"/>
      </w:rPr>
    </w:lvl>
    <w:lvl w:ilvl="8" w:tplc="758878C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0F76484"/>
    <w:multiLevelType w:val="hybridMultilevel"/>
    <w:tmpl w:val="D4FC8076"/>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521D5FCC"/>
    <w:multiLevelType w:val="hybridMultilevel"/>
    <w:tmpl w:val="D4FC8076"/>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53EA7C1D"/>
    <w:multiLevelType w:val="hybridMultilevel"/>
    <w:tmpl w:val="738ADD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64100DE9"/>
    <w:multiLevelType w:val="hybridMultilevel"/>
    <w:tmpl w:val="1458B8C0"/>
    <w:lvl w:ilvl="0" w:tplc="A8622678">
      <w:start w:val="1"/>
      <w:numFmt w:val="lowerLetter"/>
      <w:lvlText w:val="%1)"/>
      <w:lvlJc w:val="left"/>
      <w:pPr>
        <w:ind w:left="522" w:hanging="360"/>
      </w:pPr>
      <w:rPr>
        <w:rFonts w:hint="default"/>
      </w:rPr>
    </w:lvl>
    <w:lvl w:ilvl="1" w:tplc="0C0A0019" w:tentative="1">
      <w:start w:val="1"/>
      <w:numFmt w:val="lowerLetter"/>
      <w:lvlText w:val="%2."/>
      <w:lvlJc w:val="left"/>
      <w:pPr>
        <w:ind w:left="1242" w:hanging="360"/>
      </w:pPr>
    </w:lvl>
    <w:lvl w:ilvl="2" w:tplc="0C0A001B" w:tentative="1">
      <w:start w:val="1"/>
      <w:numFmt w:val="lowerRoman"/>
      <w:lvlText w:val="%3."/>
      <w:lvlJc w:val="right"/>
      <w:pPr>
        <w:ind w:left="1962" w:hanging="180"/>
      </w:pPr>
    </w:lvl>
    <w:lvl w:ilvl="3" w:tplc="0C0A000F" w:tentative="1">
      <w:start w:val="1"/>
      <w:numFmt w:val="decimal"/>
      <w:lvlText w:val="%4."/>
      <w:lvlJc w:val="left"/>
      <w:pPr>
        <w:ind w:left="2682" w:hanging="360"/>
      </w:pPr>
    </w:lvl>
    <w:lvl w:ilvl="4" w:tplc="0C0A0019" w:tentative="1">
      <w:start w:val="1"/>
      <w:numFmt w:val="lowerLetter"/>
      <w:lvlText w:val="%5."/>
      <w:lvlJc w:val="left"/>
      <w:pPr>
        <w:ind w:left="3402" w:hanging="360"/>
      </w:pPr>
    </w:lvl>
    <w:lvl w:ilvl="5" w:tplc="0C0A001B" w:tentative="1">
      <w:start w:val="1"/>
      <w:numFmt w:val="lowerRoman"/>
      <w:lvlText w:val="%6."/>
      <w:lvlJc w:val="right"/>
      <w:pPr>
        <w:ind w:left="4122" w:hanging="180"/>
      </w:pPr>
    </w:lvl>
    <w:lvl w:ilvl="6" w:tplc="0C0A000F" w:tentative="1">
      <w:start w:val="1"/>
      <w:numFmt w:val="decimal"/>
      <w:lvlText w:val="%7."/>
      <w:lvlJc w:val="left"/>
      <w:pPr>
        <w:ind w:left="4842" w:hanging="360"/>
      </w:pPr>
    </w:lvl>
    <w:lvl w:ilvl="7" w:tplc="0C0A0019" w:tentative="1">
      <w:start w:val="1"/>
      <w:numFmt w:val="lowerLetter"/>
      <w:lvlText w:val="%8."/>
      <w:lvlJc w:val="left"/>
      <w:pPr>
        <w:ind w:left="5562" w:hanging="360"/>
      </w:pPr>
    </w:lvl>
    <w:lvl w:ilvl="8" w:tplc="0C0A001B" w:tentative="1">
      <w:start w:val="1"/>
      <w:numFmt w:val="lowerRoman"/>
      <w:lvlText w:val="%9."/>
      <w:lvlJc w:val="right"/>
      <w:pPr>
        <w:ind w:left="6282" w:hanging="180"/>
      </w:pPr>
    </w:lvl>
  </w:abstractNum>
  <w:abstractNum w:abstractNumId="30" w15:restartNumberingAfterBreak="0">
    <w:nsid w:val="743C6E5F"/>
    <w:multiLevelType w:val="hybridMultilevel"/>
    <w:tmpl w:val="F30C939E"/>
    <w:lvl w:ilvl="0" w:tplc="780A95EE">
      <w:start w:val="1"/>
      <w:numFmt w:val="bullet"/>
      <w:lvlText w:val="•"/>
      <w:lvlJc w:val="left"/>
      <w:pPr>
        <w:tabs>
          <w:tab w:val="num" w:pos="720"/>
        </w:tabs>
        <w:ind w:left="720" w:hanging="360"/>
      </w:pPr>
      <w:rPr>
        <w:rFonts w:ascii="Arial" w:hAnsi="Arial" w:hint="default"/>
      </w:rPr>
    </w:lvl>
    <w:lvl w:ilvl="1" w:tplc="5AB445FA" w:tentative="1">
      <w:start w:val="1"/>
      <w:numFmt w:val="bullet"/>
      <w:lvlText w:val="•"/>
      <w:lvlJc w:val="left"/>
      <w:pPr>
        <w:tabs>
          <w:tab w:val="num" w:pos="1440"/>
        </w:tabs>
        <w:ind w:left="1440" w:hanging="360"/>
      </w:pPr>
      <w:rPr>
        <w:rFonts w:ascii="Arial" w:hAnsi="Arial" w:hint="default"/>
      </w:rPr>
    </w:lvl>
    <w:lvl w:ilvl="2" w:tplc="E3F4A7A4" w:tentative="1">
      <w:start w:val="1"/>
      <w:numFmt w:val="bullet"/>
      <w:lvlText w:val="•"/>
      <w:lvlJc w:val="left"/>
      <w:pPr>
        <w:tabs>
          <w:tab w:val="num" w:pos="2160"/>
        </w:tabs>
        <w:ind w:left="2160" w:hanging="360"/>
      </w:pPr>
      <w:rPr>
        <w:rFonts w:ascii="Arial" w:hAnsi="Arial" w:hint="default"/>
      </w:rPr>
    </w:lvl>
    <w:lvl w:ilvl="3" w:tplc="EE4C66DC" w:tentative="1">
      <w:start w:val="1"/>
      <w:numFmt w:val="bullet"/>
      <w:lvlText w:val="•"/>
      <w:lvlJc w:val="left"/>
      <w:pPr>
        <w:tabs>
          <w:tab w:val="num" w:pos="2880"/>
        </w:tabs>
        <w:ind w:left="2880" w:hanging="360"/>
      </w:pPr>
      <w:rPr>
        <w:rFonts w:ascii="Arial" w:hAnsi="Arial" w:hint="default"/>
      </w:rPr>
    </w:lvl>
    <w:lvl w:ilvl="4" w:tplc="8F203918" w:tentative="1">
      <w:start w:val="1"/>
      <w:numFmt w:val="bullet"/>
      <w:lvlText w:val="•"/>
      <w:lvlJc w:val="left"/>
      <w:pPr>
        <w:tabs>
          <w:tab w:val="num" w:pos="3600"/>
        </w:tabs>
        <w:ind w:left="3600" w:hanging="360"/>
      </w:pPr>
      <w:rPr>
        <w:rFonts w:ascii="Arial" w:hAnsi="Arial" w:hint="default"/>
      </w:rPr>
    </w:lvl>
    <w:lvl w:ilvl="5" w:tplc="DD024276" w:tentative="1">
      <w:start w:val="1"/>
      <w:numFmt w:val="bullet"/>
      <w:lvlText w:val="•"/>
      <w:lvlJc w:val="left"/>
      <w:pPr>
        <w:tabs>
          <w:tab w:val="num" w:pos="4320"/>
        </w:tabs>
        <w:ind w:left="4320" w:hanging="360"/>
      </w:pPr>
      <w:rPr>
        <w:rFonts w:ascii="Arial" w:hAnsi="Arial" w:hint="default"/>
      </w:rPr>
    </w:lvl>
    <w:lvl w:ilvl="6" w:tplc="3D72CAB6" w:tentative="1">
      <w:start w:val="1"/>
      <w:numFmt w:val="bullet"/>
      <w:lvlText w:val="•"/>
      <w:lvlJc w:val="left"/>
      <w:pPr>
        <w:tabs>
          <w:tab w:val="num" w:pos="5040"/>
        </w:tabs>
        <w:ind w:left="5040" w:hanging="360"/>
      </w:pPr>
      <w:rPr>
        <w:rFonts w:ascii="Arial" w:hAnsi="Arial" w:hint="default"/>
      </w:rPr>
    </w:lvl>
    <w:lvl w:ilvl="7" w:tplc="3B3CB53C" w:tentative="1">
      <w:start w:val="1"/>
      <w:numFmt w:val="bullet"/>
      <w:lvlText w:val="•"/>
      <w:lvlJc w:val="left"/>
      <w:pPr>
        <w:tabs>
          <w:tab w:val="num" w:pos="5760"/>
        </w:tabs>
        <w:ind w:left="5760" w:hanging="360"/>
      </w:pPr>
      <w:rPr>
        <w:rFonts w:ascii="Arial" w:hAnsi="Arial" w:hint="default"/>
      </w:rPr>
    </w:lvl>
    <w:lvl w:ilvl="8" w:tplc="54CC92C0" w:tentative="1">
      <w:start w:val="1"/>
      <w:numFmt w:val="bullet"/>
      <w:lvlText w:val="•"/>
      <w:lvlJc w:val="left"/>
      <w:pPr>
        <w:tabs>
          <w:tab w:val="num" w:pos="6480"/>
        </w:tabs>
        <w:ind w:left="6480" w:hanging="360"/>
      </w:pPr>
      <w:rPr>
        <w:rFonts w:ascii="Arial" w:hAnsi="Arial" w:hint="default"/>
      </w:rPr>
    </w:lvl>
  </w:abstractNum>
  <w:num w:numId="1" w16cid:durableId="1993750141">
    <w:abstractNumId w:val="5"/>
  </w:num>
  <w:num w:numId="2" w16cid:durableId="20058323">
    <w:abstractNumId w:val="4"/>
  </w:num>
  <w:num w:numId="3" w16cid:durableId="1108506375">
    <w:abstractNumId w:val="3"/>
  </w:num>
  <w:num w:numId="4" w16cid:durableId="465469308">
    <w:abstractNumId w:val="10"/>
  </w:num>
  <w:num w:numId="5" w16cid:durableId="1223757367">
    <w:abstractNumId w:val="12"/>
  </w:num>
  <w:num w:numId="6" w16cid:durableId="1662850784">
    <w:abstractNumId w:val="0"/>
  </w:num>
  <w:num w:numId="7" w16cid:durableId="1610039550">
    <w:abstractNumId w:val="17"/>
  </w:num>
  <w:num w:numId="8" w16cid:durableId="1752390972">
    <w:abstractNumId w:val="21"/>
  </w:num>
  <w:num w:numId="9" w16cid:durableId="1259868043">
    <w:abstractNumId w:val="1"/>
  </w:num>
  <w:num w:numId="10" w16cid:durableId="500893753">
    <w:abstractNumId w:val="29"/>
  </w:num>
  <w:num w:numId="11" w16cid:durableId="842210780">
    <w:abstractNumId w:val="19"/>
  </w:num>
  <w:num w:numId="12" w16cid:durableId="1753115191">
    <w:abstractNumId w:val="20"/>
  </w:num>
  <w:num w:numId="13" w16cid:durableId="575018201">
    <w:abstractNumId w:val="13"/>
  </w:num>
  <w:num w:numId="14" w16cid:durableId="165093728">
    <w:abstractNumId w:val="23"/>
  </w:num>
  <w:num w:numId="15" w16cid:durableId="394396889">
    <w:abstractNumId w:val="30"/>
  </w:num>
  <w:num w:numId="16" w16cid:durableId="539896706">
    <w:abstractNumId w:val="6"/>
  </w:num>
  <w:num w:numId="17" w16cid:durableId="1104152891">
    <w:abstractNumId w:val="28"/>
  </w:num>
  <w:num w:numId="18" w16cid:durableId="1414931340">
    <w:abstractNumId w:val="15"/>
  </w:num>
  <w:num w:numId="19" w16cid:durableId="1172841047">
    <w:abstractNumId w:val="14"/>
  </w:num>
  <w:num w:numId="20" w16cid:durableId="810636467">
    <w:abstractNumId w:val="2"/>
  </w:num>
  <w:num w:numId="21" w16cid:durableId="1579754272">
    <w:abstractNumId w:val="24"/>
  </w:num>
  <w:num w:numId="22" w16cid:durableId="681591825">
    <w:abstractNumId w:val="18"/>
  </w:num>
  <w:num w:numId="23" w16cid:durableId="1810198672">
    <w:abstractNumId w:val="9"/>
  </w:num>
  <w:num w:numId="24" w16cid:durableId="355815136">
    <w:abstractNumId w:val="7"/>
  </w:num>
  <w:num w:numId="25" w16cid:durableId="700667547">
    <w:abstractNumId w:val="27"/>
  </w:num>
  <w:num w:numId="26" w16cid:durableId="2003312564">
    <w:abstractNumId w:val="11"/>
  </w:num>
  <w:num w:numId="27" w16cid:durableId="666635276">
    <w:abstractNumId w:val="25"/>
  </w:num>
  <w:num w:numId="28" w16cid:durableId="1215851606">
    <w:abstractNumId w:val="22"/>
  </w:num>
  <w:num w:numId="29" w16cid:durableId="712464452">
    <w:abstractNumId w:val="8"/>
  </w:num>
  <w:num w:numId="30" w16cid:durableId="703748189">
    <w:abstractNumId w:val="16"/>
  </w:num>
  <w:num w:numId="31" w16cid:durableId="16960371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553CC"/>
    <w:rsid w:val="00000DE4"/>
    <w:rsid w:val="0000144A"/>
    <w:rsid w:val="000111D6"/>
    <w:rsid w:val="00031999"/>
    <w:rsid w:val="0007642C"/>
    <w:rsid w:val="000A0872"/>
    <w:rsid w:val="000B71D8"/>
    <w:rsid w:val="000C321D"/>
    <w:rsid w:val="000D49CD"/>
    <w:rsid w:val="001039E7"/>
    <w:rsid w:val="00196071"/>
    <w:rsid w:val="001A148D"/>
    <w:rsid w:val="001B2522"/>
    <w:rsid w:val="001F348A"/>
    <w:rsid w:val="00232E08"/>
    <w:rsid w:val="002B7DAB"/>
    <w:rsid w:val="002C4B0E"/>
    <w:rsid w:val="002C5EB5"/>
    <w:rsid w:val="002F0075"/>
    <w:rsid w:val="002F00A2"/>
    <w:rsid w:val="00300999"/>
    <w:rsid w:val="00307E5E"/>
    <w:rsid w:val="00313515"/>
    <w:rsid w:val="003246B6"/>
    <w:rsid w:val="00333F3A"/>
    <w:rsid w:val="00361095"/>
    <w:rsid w:val="003709CC"/>
    <w:rsid w:val="003A1849"/>
    <w:rsid w:val="003E0B17"/>
    <w:rsid w:val="003F713B"/>
    <w:rsid w:val="00431C45"/>
    <w:rsid w:val="00433207"/>
    <w:rsid w:val="004403AB"/>
    <w:rsid w:val="00456A98"/>
    <w:rsid w:val="00475042"/>
    <w:rsid w:val="004E5683"/>
    <w:rsid w:val="00500E7C"/>
    <w:rsid w:val="00512505"/>
    <w:rsid w:val="00515C83"/>
    <w:rsid w:val="00531D7E"/>
    <w:rsid w:val="00534CE9"/>
    <w:rsid w:val="00550D1F"/>
    <w:rsid w:val="005600BB"/>
    <w:rsid w:val="005701DE"/>
    <w:rsid w:val="00585CA4"/>
    <w:rsid w:val="00593412"/>
    <w:rsid w:val="005A7134"/>
    <w:rsid w:val="005E5B28"/>
    <w:rsid w:val="00601CDE"/>
    <w:rsid w:val="00614388"/>
    <w:rsid w:val="006426CE"/>
    <w:rsid w:val="0064378E"/>
    <w:rsid w:val="0064450E"/>
    <w:rsid w:val="00662123"/>
    <w:rsid w:val="006C709E"/>
    <w:rsid w:val="006D1A2C"/>
    <w:rsid w:val="00721CC7"/>
    <w:rsid w:val="007344C6"/>
    <w:rsid w:val="00776759"/>
    <w:rsid w:val="007942DC"/>
    <w:rsid w:val="007E3631"/>
    <w:rsid w:val="007F7E5A"/>
    <w:rsid w:val="00801752"/>
    <w:rsid w:val="00825503"/>
    <w:rsid w:val="0084603A"/>
    <w:rsid w:val="00846FF5"/>
    <w:rsid w:val="00850FA3"/>
    <w:rsid w:val="00860314"/>
    <w:rsid w:val="0086247E"/>
    <w:rsid w:val="00864BBB"/>
    <w:rsid w:val="008B6154"/>
    <w:rsid w:val="008B6EB3"/>
    <w:rsid w:val="008D5CBA"/>
    <w:rsid w:val="008F1AFB"/>
    <w:rsid w:val="008F4A94"/>
    <w:rsid w:val="008F557C"/>
    <w:rsid w:val="00921C5B"/>
    <w:rsid w:val="00940B17"/>
    <w:rsid w:val="0095432E"/>
    <w:rsid w:val="009553CC"/>
    <w:rsid w:val="00957D33"/>
    <w:rsid w:val="00971240"/>
    <w:rsid w:val="0097153F"/>
    <w:rsid w:val="00975E5C"/>
    <w:rsid w:val="009A39CC"/>
    <w:rsid w:val="009C170A"/>
    <w:rsid w:val="009E30A2"/>
    <w:rsid w:val="00A32961"/>
    <w:rsid w:val="00A34D1D"/>
    <w:rsid w:val="00A47A33"/>
    <w:rsid w:val="00A51290"/>
    <w:rsid w:val="00A82469"/>
    <w:rsid w:val="00A96DA5"/>
    <w:rsid w:val="00B53F51"/>
    <w:rsid w:val="00B77737"/>
    <w:rsid w:val="00BA0C91"/>
    <w:rsid w:val="00BD6612"/>
    <w:rsid w:val="00C20C72"/>
    <w:rsid w:val="00C25A86"/>
    <w:rsid w:val="00C25D79"/>
    <w:rsid w:val="00C3417D"/>
    <w:rsid w:val="00C50611"/>
    <w:rsid w:val="00C5237E"/>
    <w:rsid w:val="00C573FA"/>
    <w:rsid w:val="00C652B8"/>
    <w:rsid w:val="00C65F3E"/>
    <w:rsid w:val="00C717E1"/>
    <w:rsid w:val="00C921BE"/>
    <w:rsid w:val="00CC79CE"/>
    <w:rsid w:val="00CF6693"/>
    <w:rsid w:val="00CF7BF3"/>
    <w:rsid w:val="00D10935"/>
    <w:rsid w:val="00D31B44"/>
    <w:rsid w:val="00D411D9"/>
    <w:rsid w:val="00D547F1"/>
    <w:rsid w:val="00D55396"/>
    <w:rsid w:val="00D94EC2"/>
    <w:rsid w:val="00DA3E8D"/>
    <w:rsid w:val="00DC194F"/>
    <w:rsid w:val="00DC7123"/>
    <w:rsid w:val="00DE45EA"/>
    <w:rsid w:val="00E15C1C"/>
    <w:rsid w:val="00E21FAE"/>
    <w:rsid w:val="00E326B9"/>
    <w:rsid w:val="00E34862"/>
    <w:rsid w:val="00E449CC"/>
    <w:rsid w:val="00E75D99"/>
    <w:rsid w:val="00E830DF"/>
    <w:rsid w:val="00E9173B"/>
    <w:rsid w:val="00EA299B"/>
    <w:rsid w:val="00EE34BB"/>
    <w:rsid w:val="00EE574B"/>
    <w:rsid w:val="00EF6621"/>
    <w:rsid w:val="00F04E8E"/>
    <w:rsid w:val="00F516DD"/>
    <w:rsid w:val="00F826FA"/>
    <w:rsid w:val="00F87D61"/>
    <w:rsid w:val="00FB3A67"/>
    <w:rsid w:val="00FC0AF0"/>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748C3F"/>
  <w15:docId w15:val="{38E8686F-119E-4F04-BD6B-59275A08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_tradnl"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pPr>
      <w:keepNext/>
      <w:keepLines/>
      <w:spacing w:before="480" w:after="120"/>
      <w:outlineLvl w:val="0"/>
    </w:pPr>
    <w:rPr>
      <w:b/>
      <w:sz w:val="48"/>
      <w:szCs w:val="48"/>
    </w:rPr>
  </w:style>
  <w:style w:type="paragraph" w:styleId="Ttulo2">
    <w:name w:val="heading 2"/>
    <w:basedOn w:val="Normal1"/>
    <w:next w:val="Normal1"/>
    <w:pPr>
      <w:keepNext/>
      <w:keepLines/>
      <w:spacing w:before="360" w:after="80"/>
      <w:outlineLvl w:val="1"/>
    </w:pPr>
    <w:rPr>
      <w:b/>
      <w:sz w:val="36"/>
      <w:szCs w:val="36"/>
    </w:rPr>
  </w:style>
  <w:style w:type="paragraph" w:styleId="Ttulo3">
    <w:name w:val="heading 3"/>
    <w:basedOn w:val="Normal1"/>
    <w:next w:val="Normal1"/>
    <w:pPr>
      <w:keepNext/>
      <w:keepLines/>
      <w:spacing w:before="280" w:after="80"/>
      <w:outlineLvl w:val="2"/>
    </w:pPr>
    <w:rPr>
      <w:b/>
      <w:sz w:val="28"/>
      <w:szCs w:val="28"/>
    </w:rPr>
  </w:style>
  <w:style w:type="paragraph" w:styleId="Ttulo4">
    <w:name w:val="heading 4"/>
    <w:basedOn w:val="Normal1"/>
    <w:next w:val="Normal1"/>
    <w:pPr>
      <w:keepNext/>
      <w:keepLines/>
      <w:spacing w:before="240" w:after="40"/>
      <w:outlineLvl w:val="3"/>
    </w:pPr>
    <w:rPr>
      <w:b/>
      <w:sz w:val="24"/>
      <w:szCs w:val="24"/>
    </w:rPr>
  </w:style>
  <w:style w:type="paragraph" w:styleId="Ttulo5">
    <w:name w:val="heading 5"/>
    <w:basedOn w:val="Normal1"/>
    <w:next w:val="Normal1"/>
    <w:pPr>
      <w:keepNext/>
      <w:keepLines/>
      <w:spacing w:before="220" w:after="40"/>
      <w:outlineLvl w:val="4"/>
    </w:pPr>
    <w:rPr>
      <w:b/>
    </w:rPr>
  </w:style>
  <w:style w:type="paragraph" w:styleId="Ttulo6">
    <w:name w:val="heading 6"/>
    <w:basedOn w:val="Normal1"/>
    <w:next w:val="Normal1"/>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pPr>
      <w:keepNext/>
      <w:keepLines/>
      <w:spacing w:before="480" w:after="120"/>
    </w:pPr>
    <w:rPr>
      <w:b/>
      <w:sz w:val="72"/>
      <w:szCs w:val="72"/>
    </w:rPr>
  </w:style>
  <w:style w:type="paragraph" w:styleId="Subttulo">
    <w:name w:val="Subtitle"/>
    <w:basedOn w:val="Normal1"/>
    <w:next w:val="Normal1"/>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246B6"/>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246B6"/>
    <w:rPr>
      <w:rFonts w:ascii="Lucida Grande" w:hAnsi="Lucida Grande" w:cs="Lucida Grande"/>
      <w:sz w:val="18"/>
      <w:szCs w:val="18"/>
    </w:rPr>
  </w:style>
  <w:style w:type="paragraph" w:styleId="Sinespaciado">
    <w:name w:val="No Spacing"/>
    <w:uiPriority w:val="1"/>
    <w:qFormat/>
    <w:rsid w:val="003246B6"/>
    <w:pPr>
      <w:spacing w:line="240" w:lineRule="auto"/>
    </w:pPr>
    <w:rPr>
      <w:rFonts w:asciiTheme="minorHAnsi" w:eastAsiaTheme="minorHAnsi" w:hAnsiTheme="minorHAnsi" w:cstheme="minorBidi"/>
      <w:lang w:val="es-CL" w:eastAsia="en-US"/>
    </w:rPr>
  </w:style>
  <w:style w:type="table" w:styleId="Tablaconcuadrcula">
    <w:name w:val="Table Grid"/>
    <w:basedOn w:val="Tablanormal"/>
    <w:uiPriority w:val="39"/>
    <w:rsid w:val="003246B6"/>
    <w:pPr>
      <w:spacing w:line="240" w:lineRule="auto"/>
    </w:pPr>
    <w:rPr>
      <w:rFonts w:asciiTheme="minorHAnsi" w:eastAsiaTheme="minorHAnsi" w:hAnsiTheme="minorHAnsi" w:cstheme="minorBidi"/>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aliases w:val="Sangría de t. independiente"/>
    <w:basedOn w:val="Normal"/>
    <w:link w:val="SangradetextonormalCar"/>
    <w:rsid w:val="003246B6"/>
    <w:pPr>
      <w:spacing w:line="480" w:lineRule="auto"/>
      <w:ind w:left="357"/>
    </w:pPr>
    <w:rPr>
      <w:rFonts w:eastAsia="Times New Roman"/>
      <w:b/>
      <w:bCs/>
      <w:sz w:val="32"/>
      <w:szCs w:val="24"/>
      <w:lang w:val="es-ES"/>
    </w:rPr>
  </w:style>
  <w:style w:type="character" w:customStyle="1" w:styleId="SangradetextonormalCar">
    <w:name w:val="Sangría de texto normal Car"/>
    <w:aliases w:val="Sangría de t. independiente Car"/>
    <w:basedOn w:val="Fuentedeprrafopredeter"/>
    <w:link w:val="Sangradetextonormal"/>
    <w:rsid w:val="003246B6"/>
    <w:rPr>
      <w:rFonts w:eastAsia="Times New Roman"/>
      <w:b/>
      <w:bCs/>
      <w:sz w:val="32"/>
      <w:szCs w:val="24"/>
      <w:lang w:val="es-ES"/>
    </w:rPr>
  </w:style>
  <w:style w:type="paragraph" w:styleId="Encabezado">
    <w:name w:val="header"/>
    <w:basedOn w:val="Normal"/>
    <w:link w:val="EncabezadoCar"/>
    <w:uiPriority w:val="99"/>
    <w:unhideWhenUsed/>
    <w:rsid w:val="008460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4603A"/>
  </w:style>
  <w:style w:type="paragraph" w:styleId="Piedepgina">
    <w:name w:val="footer"/>
    <w:basedOn w:val="Normal"/>
    <w:link w:val="PiedepginaCar"/>
    <w:uiPriority w:val="99"/>
    <w:unhideWhenUsed/>
    <w:rsid w:val="008460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4603A"/>
  </w:style>
  <w:style w:type="table" w:styleId="Listaclara-nfasis1">
    <w:name w:val="Light List Accent 1"/>
    <w:basedOn w:val="Tablanormal"/>
    <w:uiPriority w:val="61"/>
    <w:rsid w:val="00E21FAE"/>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4">
    <w:name w:val="Light List Accent 4"/>
    <w:basedOn w:val="Tablanormal"/>
    <w:uiPriority w:val="61"/>
    <w:rsid w:val="00E21FAE"/>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E21FAE"/>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Prrafodelista">
    <w:name w:val="List Paragraph"/>
    <w:basedOn w:val="Normal"/>
    <w:uiPriority w:val="34"/>
    <w:qFormat/>
    <w:rsid w:val="006C709E"/>
    <w:pPr>
      <w:ind w:left="720"/>
      <w:contextualSpacing/>
    </w:pPr>
  </w:style>
  <w:style w:type="table" w:styleId="Listaclara-nfasis3">
    <w:name w:val="Light List Accent 3"/>
    <w:basedOn w:val="Tablanormal"/>
    <w:uiPriority w:val="61"/>
    <w:rsid w:val="00957D33"/>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ombreadoclaro-nfasis2">
    <w:name w:val="Light Shading Accent 2"/>
    <w:basedOn w:val="Tablanormal"/>
    <w:uiPriority w:val="60"/>
    <w:rsid w:val="00F826FA"/>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6326">
      <w:bodyDiv w:val="1"/>
      <w:marLeft w:val="0"/>
      <w:marRight w:val="0"/>
      <w:marTop w:val="0"/>
      <w:marBottom w:val="0"/>
      <w:divBdr>
        <w:top w:val="none" w:sz="0" w:space="0" w:color="auto"/>
        <w:left w:val="none" w:sz="0" w:space="0" w:color="auto"/>
        <w:bottom w:val="none" w:sz="0" w:space="0" w:color="auto"/>
        <w:right w:val="none" w:sz="0" w:space="0" w:color="auto"/>
      </w:divBdr>
    </w:div>
    <w:div w:id="260534839">
      <w:bodyDiv w:val="1"/>
      <w:marLeft w:val="0"/>
      <w:marRight w:val="0"/>
      <w:marTop w:val="0"/>
      <w:marBottom w:val="0"/>
      <w:divBdr>
        <w:top w:val="none" w:sz="0" w:space="0" w:color="auto"/>
        <w:left w:val="none" w:sz="0" w:space="0" w:color="auto"/>
        <w:bottom w:val="none" w:sz="0" w:space="0" w:color="auto"/>
        <w:right w:val="none" w:sz="0" w:space="0" w:color="auto"/>
      </w:divBdr>
    </w:div>
    <w:div w:id="564728356">
      <w:bodyDiv w:val="1"/>
      <w:marLeft w:val="0"/>
      <w:marRight w:val="0"/>
      <w:marTop w:val="0"/>
      <w:marBottom w:val="0"/>
      <w:divBdr>
        <w:top w:val="none" w:sz="0" w:space="0" w:color="auto"/>
        <w:left w:val="none" w:sz="0" w:space="0" w:color="auto"/>
        <w:bottom w:val="none" w:sz="0" w:space="0" w:color="auto"/>
        <w:right w:val="none" w:sz="0" w:space="0" w:color="auto"/>
      </w:divBdr>
    </w:div>
    <w:div w:id="782845108">
      <w:bodyDiv w:val="1"/>
      <w:marLeft w:val="0"/>
      <w:marRight w:val="0"/>
      <w:marTop w:val="0"/>
      <w:marBottom w:val="0"/>
      <w:divBdr>
        <w:top w:val="none" w:sz="0" w:space="0" w:color="auto"/>
        <w:left w:val="none" w:sz="0" w:space="0" w:color="auto"/>
        <w:bottom w:val="none" w:sz="0" w:space="0" w:color="auto"/>
        <w:right w:val="none" w:sz="0" w:space="0" w:color="auto"/>
      </w:divBdr>
    </w:div>
    <w:div w:id="785388053">
      <w:bodyDiv w:val="1"/>
      <w:marLeft w:val="0"/>
      <w:marRight w:val="0"/>
      <w:marTop w:val="0"/>
      <w:marBottom w:val="0"/>
      <w:divBdr>
        <w:top w:val="none" w:sz="0" w:space="0" w:color="auto"/>
        <w:left w:val="none" w:sz="0" w:space="0" w:color="auto"/>
        <w:bottom w:val="none" w:sz="0" w:space="0" w:color="auto"/>
        <w:right w:val="none" w:sz="0" w:space="0" w:color="auto"/>
      </w:divBdr>
      <w:divsChild>
        <w:div w:id="1827161764">
          <w:marLeft w:val="360"/>
          <w:marRight w:val="0"/>
          <w:marTop w:val="0"/>
          <w:marBottom w:val="0"/>
          <w:divBdr>
            <w:top w:val="none" w:sz="0" w:space="0" w:color="auto"/>
            <w:left w:val="none" w:sz="0" w:space="0" w:color="auto"/>
            <w:bottom w:val="none" w:sz="0" w:space="0" w:color="auto"/>
            <w:right w:val="none" w:sz="0" w:space="0" w:color="auto"/>
          </w:divBdr>
        </w:div>
      </w:divsChild>
    </w:div>
    <w:div w:id="814102723">
      <w:bodyDiv w:val="1"/>
      <w:marLeft w:val="0"/>
      <w:marRight w:val="0"/>
      <w:marTop w:val="0"/>
      <w:marBottom w:val="0"/>
      <w:divBdr>
        <w:top w:val="none" w:sz="0" w:space="0" w:color="auto"/>
        <w:left w:val="none" w:sz="0" w:space="0" w:color="auto"/>
        <w:bottom w:val="none" w:sz="0" w:space="0" w:color="auto"/>
        <w:right w:val="none" w:sz="0" w:space="0" w:color="auto"/>
      </w:divBdr>
    </w:div>
    <w:div w:id="829830383">
      <w:bodyDiv w:val="1"/>
      <w:marLeft w:val="0"/>
      <w:marRight w:val="0"/>
      <w:marTop w:val="0"/>
      <w:marBottom w:val="0"/>
      <w:divBdr>
        <w:top w:val="none" w:sz="0" w:space="0" w:color="auto"/>
        <w:left w:val="none" w:sz="0" w:space="0" w:color="auto"/>
        <w:bottom w:val="none" w:sz="0" w:space="0" w:color="auto"/>
        <w:right w:val="none" w:sz="0" w:space="0" w:color="auto"/>
      </w:divBdr>
      <w:divsChild>
        <w:div w:id="434790221">
          <w:marLeft w:val="360"/>
          <w:marRight w:val="0"/>
          <w:marTop w:val="0"/>
          <w:marBottom w:val="0"/>
          <w:divBdr>
            <w:top w:val="none" w:sz="0" w:space="0" w:color="auto"/>
            <w:left w:val="none" w:sz="0" w:space="0" w:color="auto"/>
            <w:bottom w:val="none" w:sz="0" w:space="0" w:color="auto"/>
            <w:right w:val="none" w:sz="0" w:space="0" w:color="auto"/>
          </w:divBdr>
        </w:div>
      </w:divsChild>
    </w:div>
    <w:div w:id="868177213">
      <w:bodyDiv w:val="1"/>
      <w:marLeft w:val="0"/>
      <w:marRight w:val="0"/>
      <w:marTop w:val="0"/>
      <w:marBottom w:val="0"/>
      <w:divBdr>
        <w:top w:val="none" w:sz="0" w:space="0" w:color="auto"/>
        <w:left w:val="none" w:sz="0" w:space="0" w:color="auto"/>
        <w:bottom w:val="none" w:sz="0" w:space="0" w:color="auto"/>
        <w:right w:val="none" w:sz="0" w:space="0" w:color="auto"/>
      </w:divBdr>
      <w:divsChild>
        <w:div w:id="1453094137">
          <w:marLeft w:val="360"/>
          <w:marRight w:val="0"/>
          <w:marTop w:val="0"/>
          <w:marBottom w:val="0"/>
          <w:divBdr>
            <w:top w:val="none" w:sz="0" w:space="0" w:color="auto"/>
            <w:left w:val="none" w:sz="0" w:space="0" w:color="auto"/>
            <w:bottom w:val="none" w:sz="0" w:space="0" w:color="auto"/>
            <w:right w:val="none" w:sz="0" w:space="0" w:color="auto"/>
          </w:divBdr>
        </w:div>
        <w:div w:id="1830972832">
          <w:marLeft w:val="360"/>
          <w:marRight w:val="0"/>
          <w:marTop w:val="200"/>
          <w:marBottom w:val="0"/>
          <w:divBdr>
            <w:top w:val="none" w:sz="0" w:space="0" w:color="auto"/>
            <w:left w:val="none" w:sz="0" w:space="0" w:color="auto"/>
            <w:bottom w:val="none" w:sz="0" w:space="0" w:color="auto"/>
            <w:right w:val="none" w:sz="0" w:space="0" w:color="auto"/>
          </w:divBdr>
        </w:div>
        <w:div w:id="1263103900">
          <w:marLeft w:val="360"/>
          <w:marRight w:val="0"/>
          <w:marTop w:val="200"/>
          <w:marBottom w:val="0"/>
          <w:divBdr>
            <w:top w:val="none" w:sz="0" w:space="0" w:color="auto"/>
            <w:left w:val="none" w:sz="0" w:space="0" w:color="auto"/>
            <w:bottom w:val="none" w:sz="0" w:space="0" w:color="auto"/>
            <w:right w:val="none" w:sz="0" w:space="0" w:color="auto"/>
          </w:divBdr>
        </w:div>
        <w:div w:id="2118139645">
          <w:marLeft w:val="360"/>
          <w:marRight w:val="0"/>
          <w:marTop w:val="200"/>
          <w:marBottom w:val="0"/>
          <w:divBdr>
            <w:top w:val="none" w:sz="0" w:space="0" w:color="auto"/>
            <w:left w:val="none" w:sz="0" w:space="0" w:color="auto"/>
            <w:bottom w:val="none" w:sz="0" w:space="0" w:color="auto"/>
            <w:right w:val="none" w:sz="0" w:space="0" w:color="auto"/>
          </w:divBdr>
        </w:div>
        <w:div w:id="2107074708">
          <w:marLeft w:val="360"/>
          <w:marRight w:val="0"/>
          <w:marTop w:val="200"/>
          <w:marBottom w:val="0"/>
          <w:divBdr>
            <w:top w:val="none" w:sz="0" w:space="0" w:color="auto"/>
            <w:left w:val="none" w:sz="0" w:space="0" w:color="auto"/>
            <w:bottom w:val="none" w:sz="0" w:space="0" w:color="auto"/>
            <w:right w:val="none" w:sz="0" w:space="0" w:color="auto"/>
          </w:divBdr>
        </w:div>
        <w:div w:id="10301319">
          <w:marLeft w:val="360"/>
          <w:marRight w:val="0"/>
          <w:marTop w:val="200"/>
          <w:marBottom w:val="0"/>
          <w:divBdr>
            <w:top w:val="none" w:sz="0" w:space="0" w:color="auto"/>
            <w:left w:val="none" w:sz="0" w:space="0" w:color="auto"/>
            <w:bottom w:val="none" w:sz="0" w:space="0" w:color="auto"/>
            <w:right w:val="none" w:sz="0" w:space="0" w:color="auto"/>
          </w:divBdr>
        </w:div>
        <w:div w:id="1977488866">
          <w:marLeft w:val="360"/>
          <w:marRight w:val="0"/>
          <w:marTop w:val="200"/>
          <w:marBottom w:val="0"/>
          <w:divBdr>
            <w:top w:val="none" w:sz="0" w:space="0" w:color="auto"/>
            <w:left w:val="none" w:sz="0" w:space="0" w:color="auto"/>
            <w:bottom w:val="none" w:sz="0" w:space="0" w:color="auto"/>
            <w:right w:val="none" w:sz="0" w:space="0" w:color="auto"/>
          </w:divBdr>
        </w:div>
        <w:div w:id="674889927">
          <w:marLeft w:val="360"/>
          <w:marRight w:val="0"/>
          <w:marTop w:val="200"/>
          <w:marBottom w:val="0"/>
          <w:divBdr>
            <w:top w:val="none" w:sz="0" w:space="0" w:color="auto"/>
            <w:left w:val="none" w:sz="0" w:space="0" w:color="auto"/>
            <w:bottom w:val="none" w:sz="0" w:space="0" w:color="auto"/>
            <w:right w:val="none" w:sz="0" w:space="0" w:color="auto"/>
          </w:divBdr>
        </w:div>
        <w:div w:id="966158444">
          <w:marLeft w:val="360"/>
          <w:marRight w:val="0"/>
          <w:marTop w:val="200"/>
          <w:marBottom w:val="0"/>
          <w:divBdr>
            <w:top w:val="none" w:sz="0" w:space="0" w:color="auto"/>
            <w:left w:val="none" w:sz="0" w:space="0" w:color="auto"/>
            <w:bottom w:val="none" w:sz="0" w:space="0" w:color="auto"/>
            <w:right w:val="none" w:sz="0" w:space="0" w:color="auto"/>
          </w:divBdr>
        </w:div>
        <w:div w:id="162284861">
          <w:marLeft w:val="360"/>
          <w:marRight w:val="0"/>
          <w:marTop w:val="200"/>
          <w:marBottom w:val="0"/>
          <w:divBdr>
            <w:top w:val="none" w:sz="0" w:space="0" w:color="auto"/>
            <w:left w:val="none" w:sz="0" w:space="0" w:color="auto"/>
            <w:bottom w:val="none" w:sz="0" w:space="0" w:color="auto"/>
            <w:right w:val="none" w:sz="0" w:space="0" w:color="auto"/>
          </w:divBdr>
        </w:div>
        <w:div w:id="1833060432">
          <w:marLeft w:val="360"/>
          <w:marRight w:val="0"/>
          <w:marTop w:val="200"/>
          <w:marBottom w:val="0"/>
          <w:divBdr>
            <w:top w:val="none" w:sz="0" w:space="0" w:color="auto"/>
            <w:left w:val="none" w:sz="0" w:space="0" w:color="auto"/>
            <w:bottom w:val="none" w:sz="0" w:space="0" w:color="auto"/>
            <w:right w:val="none" w:sz="0" w:space="0" w:color="auto"/>
          </w:divBdr>
        </w:div>
      </w:divsChild>
    </w:div>
    <w:div w:id="904754942">
      <w:bodyDiv w:val="1"/>
      <w:marLeft w:val="0"/>
      <w:marRight w:val="0"/>
      <w:marTop w:val="0"/>
      <w:marBottom w:val="0"/>
      <w:divBdr>
        <w:top w:val="none" w:sz="0" w:space="0" w:color="auto"/>
        <w:left w:val="none" w:sz="0" w:space="0" w:color="auto"/>
        <w:bottom w:val="none" w:sz="0" w:space="0" w:color="auto"/>
        <w:right w:val="none" w:sz="0" w:space="0" w:color="auto"/>
      </w:divBdr>
      <w:divsChild>
        <w:div w:id="624967509">
          <w:marLeft w:val="360"/>
          <w:marRight w:val="0"/>
          <w:marTop w:val="0"/>
          <w:marBottom w:val="0"/>
          <w:divBdr>
            <w:top w:val="none" w:sz="0" w:space="0" w:color="auto"/>
            <w:left w:val="none" w:sz="0" w:space="0" w:color="auto"/>
            <w:bottom w:val="none" w:sz="0" w:space="0" w:color="auto"/>
            <w:right w:val="none" w:sz="0" w:space="0" w:color="auto"/>
          </w:divBdr>
        </w:div>
      </w:divsChild>
    </w:div>
    <w:div w:id="1008094238">
      <w:bodyDiv w:val="1"/>
      <w:marLeft w:val="0"/>
      <w:marRight w:val="0"/>
      <w:marTop w:val="0"/>
      <w:marBottom w:val="0"/>
      <w:divBdr>
        <w:top w:val="none" w:sz="0" w:space="0" w:color="auto"/>
        <w:left w:val="none" w:sz="0" w:space="0" w:color="auto"/>
        <w:bottom w:val="none" w:sz="0" w:space="0" w:color="auto"/>
        <w:right w:val="none" w:sz="0" w:space="0" w:color="auto"/>
      </w:divBdr>
    </w:div>
    <w:div w:id="1056390077">
      <w:bodyDiv w:val="1"/>
      <w:marLeft w:val="0"/>
      <w:marRight w:val="0"/>
      <w:marTop w:val="0"/>
      <w:marBottom w:val="0"/>
      <w:divBdr>
        <w:top w:val="none" w:sz="0" w:space="0" w:color="auto"/>
        <w:left w:val="none" w:sz="0" w:space="0" w:color="auto"/>
        <w:bottom w:val="none" w:sz="0" w:space="0" w:color="auto"/>
        <w:right w:val="none" w:sz="0" w:space="0" w:color="auto"/>
      </w:divBdr>
      <w:divsChild>
        <w:div w:id="598678554">
          <w:marLeft w:val="360"/>
          <w:marRight w:val="0"/>
          <w:marTop w:val="0"/>
          <w:marBottom w:val="0"/>
          <w:divBdr>
            <w:top w:val="none" w:sz="0" w:space="0" w:color="auto"/>
            <w:left w:val="none" w:sz="0" w:space="0" w:color="auto"/>
            <w:bottom w:val="none" w:sz="0" w:space="0" w:color="auto"/>
            <w:right w:val="none" w:sz="0" w:space="0" w:color="auto"/>
          </w:divBdr>
        </w:div>
        <w:div w:id="113258751">
          <w:marLeft w:val="360"/>
          <w:marRight w:val="0"/>
          <w:marTop w:val="200"/>
          <w:marBottom w:val="0"/>
          <w:divBdr>
            <w:top w:val="none" w:sz="0" w:space="0" w:color="auto"/>
            <w:left w:val="none" w:sz="0" w:space="0" w:color="auto"/>
            <w:bottom w:val="none" w:sz="0" w:space="0" w:color="auto"/>
            <w:right w:val="none" w:sz="0" w:space="0" w:color="auto"/>
          </w:divBdr>
        </w:div>
        <w:div w:id="371151526">
          <w:marLeft w:val="360"/>
          <w:marRight w:val="0"/>
          <w:marTop w:val="200"/>
          <w:marBottom w:val="0"/>
          <w:divBdr>
            <w:top w:val="none" w:sz="0" w:space="0" w:color="auto"/>
            <w:left w:val="none" w:sz="0" w:space="0" w:color="auto"/>
            <w:bottom w:val="none" w:sz="0" w:space="0" w:color="auto"/>
            <w:right w:val="none" w:sz="0" w:space="0" w:color="auto"/>
          </w:divBdr>
        </w:div>
        <w:div w:id="400568040">
          <w:marLeft w:val="360"/>
          <w:marRight w:val="0"/>
          <w:marTop w:val="200"/>
          <w:marBottom w:val="0"/>
          <w:divBdr>
            <w:top w:val="none" w:sz="0" w:space="0" w:color="auto"/>
            <w:left w:val="none" w:sz="0" w:space="0" w:color="auto"/>
            <w:bottom w:val="none" w:sz="0" w:space="0" w:color="auto"/>
            <w:right w:val="none" w:sz="0" w:space="0" w:color="auto"/>
          </w:divBdr>
        </w:div>
        <w:div w:id="1402678619">
          <w:marLeft w:val="360"/>
          <w:marRight w:val="0"/>
          <w:marTop w:val="200"/>
          <w:marBottom w:val="0"/>
          <w:divBdr>
            <w:top w:val="none" w:sz="0" w:space="0" w:color="auto"/>
            <w:left w:val="none" w:sz="0" w:space="0" w:color="auto"/>
            <w:bottom w:val="none" w:sz="0" w:space="0" w:color="auto"/>
            <w:right w:val="none" w:sz="0" w:space="0" w:color="auto"/>
          </w:divBdr>
        </w:div>
        <w:div w:id="1031684556">
          <w:marLeft w:val="360"/>
          <w:marRight w:val="0"/>
          <w:marTop w:val="200"/>
          <w:marBottom w:val="0"/>
          <w:divBdr>
            <w:top w:val="none" w:sz="0" w:space="0" w:color="auto"/>
            <w:left w:val="none" w:sz="0" w:space="0" w:color="auto"/>
            <w:bottom w:val="none" w:sz="0" w:space="0" w:color="auto"/>
            <w:right w:val="none" w:sz="0" w:space="0" w:color="auto"/>
          </w:divBdr>
        </w:div>
        <w:div w:id="1231966580">
          <w:marLeft w:val="360"/>
          <w:marRight w:val="0"/>
          <w:marTop w:val="200"/>
          <w:marBottom w:val="0"/>
          <w:divBdr>
            <w:top w:val="none" w:sz="0" w:space="0" w:color="auto"/>
            <w:left w:val="none" w:sz="0" w:space="0" w:color="auto"/>
            <w:bottom w:val="none" w:sz="0" w:space="0" w:color="auto"/>
            <w:right w:val="none" w:sz="0" w:space="0" w:color="auto"/>
          </w:divBdr>
        </w:div>
        <w:div w:id="1183128479">
          <w:marLeft w:val="360"/>
          <w:marRight w:val="0"/>
          <w:marTop w:val="200"/>
          <w:marBottom w:val="0"/>
          <w:divBdr>
            <w:top w:val="none" w:sz="0" w:space="0" w:color="auto"/>
            <w:left w:val="none" w:sz="0" w:space="0" w:color="auto"/>
            <w:bottom w:val="none" w:sz="0" w:space="0" w:color="auto"/>
            <w:right w:val="none" w:sz="0" w:space="0" w:color="auto"/>
          </w:divBdr>
        </w:div>
      </w:divsChild>
    </w:div>
    <w:div w:id="1254776962">
      <w:bodyDiv w:val="1"/>
      <w:marLeft w:val="0"/>
      <w:marRight w:val="0"/>
      <w:marTop w:val="0"/>
      <w:marBottom w:val="0"/>
      <w:divBdr>
        <w:top w:val="none" w:sz="0" w:space="0" w:color="auto"/>
        <w:left w:val="none" w:sz="0" w:space="0" w:color="auto"/>
        <w:bottom w:val="none" w:sz="0" w:space="0" w:color="auto"/>
        <w:right w:val="none" w:sz="0" w:space="0" w:color="auto"/>
      </w:divBdr>
      <w:divsChild>
        <w:div w:id="498035888">
          <w:marLeft w:val="360"/>
          <w:marRight w:val="0"/>
          <w:marTop w:val="200"/>
          <w:marBottom w:val="0"/>
          <w:divBdr>
            <w:top w:val="none" w:sz="0" w:space="0" w:color="auto"/>
            <w:left w:val="none" w:sz="0" w:space="0" w:color="auto"/>
            <w:bottom w:val="none" w:sz="0" w:space="0" w:color="auto"/>
            <w:right w:val="none" w:sz="0" w:space="0" w:color="auto"/>
          </w:divBdr>
        </w:div>
      </w:divsChild>
    </w:div>
    <w:div w:id="1912039161">
      <w:bodyDiv w:val="1"/>
      <w:marLeft w:val="0"/>
      <w:marRight w:val="0"/>
      <w:marTop w:val="0"/>
      <w:marBottom w:val="0"/>
      <w:divBdr>
        <w:top w:val="none" w:sz="0" w:space="0" w:color="auto"/>
        <w:left w:val="none" w:sz="0" w:space="0" w:color="auto"/>
        <w:bottom w:val="none" w:sz="0" w:space="0" w:color="auto"/>
        <w:right w:val="none" w:sz="0" w:space="0" w:color="auto"/>
      </w:divBdr>
    </w:div>
    <w:div w:id="2145539689">
      <w:bodyDiv w:val="1"/>
      <w:marLeft w:val="0"/>
      <w:marRight w:val="0"/>
      <w:marTop w:val="0"/>
      <w:marBottom w:val="0"/>
      <w:divBdr>
        <w:top w:val="none" w:sz="0" w:space="0" w:color="auto"/>
        <w:left w:val="none" w:sz="0" w:space="0" w:color="auto"/>
        <w:bottom w:val="none" w:sz="0" w:space="0" w:color="auto"/>
        <w:right w:val="none" w:sz="0" w:space="0" w:color="auto"/>
      </w:divBdr>
      <w:divsChild>
        <w:div w:id="1336224826">
          <w:marLeft w:val="360"/>
          <w:marRight w:val="0"/>
          <w:marTop w:val="200"/>
          <w:marBottom w:val="0"/>
          <w:divBdr>
            <w:top w:val="none" w:sz="0" w:space="0" w:color="auto"/>
            <w:left w:val="none" w:sz="0" w:space="0" w:color="auto"/>
            <w:bottom w:val="none" w:sz="0" w:space="0" w:color="auto"/>
            <w:right w:val="none" w:sz="0" w:space="0" w:color="auto"/>
          </w:divBdr>
        </w:div>
        <w:div w:id="155149658">
          <w:marLeft w:val="360"/>
          <w:marRight w:val="0"/>
          <w:marTop w:val="200"/>
          <w:marBottom w:val="0"/>
          <w:divBdr>
            <w:top w:val="none" w:sz="0" w:space="0" w:color="auto"/>
            <w:left w:val="none" w:sz="0" w:space="0" w:color="auto"/>
            <w:bottom w:val="none" w:sz="0" w:space="0" w:color="auto"/>
            <w:right w:val="none" w:sz="0" w:space="0" w:color="auto"/>
          </w:divBdr>
        </w:div>
        <w:div w:id="1394738997">
          <w:marLeft w:val="360"/>
          <w:marRight w:val="0"/>
          <w:marTop w:val="200"/>
          <w:marBottom w:val="0"/>
          <w:divBdr>
            <w:top w:val="none" w:sz="0" w:space="0" w:color="auto"/>
            <w:left w:val="none" w:sz="0" w:space="0" w:color="auto"/>
            <w:bottom w:val="none" w:sz="0" w:space="0" w:color="auto"/>
            <w:right w:val="none" w:sz="0" w:space="0" w:color="auto"/>
          </w:divBdr>
        </w:div>
        <w:div w:id="771978956">
          <w:marLeft w:val="360"/>
          <w:marRight w:val="0"/>
          <w:marTop w:val="200"/>
          <w:marBottom w:val="0"/>
          <w:divBdr>
            <w:top w:val="none" w:sz="0" w:space="0" w:color="auto"/>
            <w:left w:val="none" w:sz="0" w:space="0" w:color="auto"/>
            <w:bottom w:val="none" w:sz="0" w:space="0" w:color="auto"/>
            <w:right w:val="none" w:sz="0" w:space="0" w:color="auto"/>
          </w:divBdr>
        </w:div>
        <w:div w:id="450786879">
          <w:marLeft w:val="360"/>
          <w:marRight w:val="0"/>
          <w:marTop w:val="200"/>
          <w:marBottom w:val="0"/>
          <w:divBdr>
            <w:top w:val="none" w:sz="0" w:space="0" w:color="auto"/>
            <w:left w:val="none" w:sz="0" w:space="0" w:color="auto"/>
            <w:bottom w:val="none" w:sz="0" w:space="0" w:color="auto"/>
            <w:right w:val="none" w:sz="0" w:space="0" w:color="auto"/>
          </w:divBdr>
        </w:div>
        <w:div w:id="772439339">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A6E93-F290-4226-8E11-521D18CF6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21</Pages>
  <Words>3908</Words>
  <Characters>21494</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Hogar</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Pérez</cp:lastModifiedBy>
  <cp:revision>81</cp:revision>
  <cp:lastPrinted>2020-10-29T21:27:00Z</cp:lastPrinted>
  <dcterms:created xsi:type="dcterms:W3CDTF">2020-10-26T15:10:00Z</dcterms:created>
  <dcterms:modified xsi:type="dcterms:W3CDTF">2024-03-28T21:12:00Z</dcterms:modified>
</cp:coreProperties>
</file>